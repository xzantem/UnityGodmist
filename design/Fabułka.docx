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422D6" w14:textId="3A0199E5" w:rsidR="00AC5760" w:rsidRDefault="00EE6632" w:rsidP="00AC5760">
      <w:pPr>
        <w:pStyle w:val="Title"/>
        <w:rPr>
          <w:lang w:val="pl-PL"/>
        </w:rPr>
      </w:pPr>
      <w:r>
        <w:rPr>
          <w:lang w:val="pl-PL"/>
        </w:rPr>
        <w:t>Godmist</w:t>
      </w:r>
      <w:r w:rsidR="004B141E">
        <w:rPr>
          <w:lang w:val="pl-PL"/>
        </w:rPr>
        <w:t xml:space="preserve">  - wersja dokładna</w:t>
      </w:r>
    </w:p>
    <w:p w14:paraId="6A79B922" w14:textId="5AC0507A" w:rsidR="00ED361F" w:rsidRDefault="00ED361F" w:rsidP="00ED361F">
      <w:pPr>
        <w:rPr>
          <w:lang w:val="pl-PL"/>
        </w:rPr>
      </w:pPr>
    </w:p>
    <w:p w14:paraId="1EDC2D37" w14:textId="7DD0067C" w:rsidR="00ED361F" w:rsidRDefault="00ED361F" w:rsidP="00ED361F">
      <w:pPr>
        <w:pStyle w:val="Heading1"/>
        <w:rPr>
          <w:lang w:val="pl-PL"/>
        </w:rPr>
      </w:pPr>
      <w:r>
        <w:rPr>
          <w:lang w:val="pl-PL"/>
        </w:rPr>
        <w:t>Prolog – Legenda o trzech braciach</w:t>
      </w:r>
    </w:p>
    <w:p w14:paraId="3095CFFD" w14:textId="7E58EA02" w:rsidR="00ED361F" w:rsidRDefault="00ED361F" w:rsidP="00ED361F">
      <w:pPr>
        <w:rPr>
          <w:lang w:val="pl-PL"/>
        </w:rPr>
      </w:pPr>
    </w:p>
    <w:p w14:paraId="34164B69" w14:textId="47CF5921" w:rsidR="00ED361F" w:rsidRDefault="00ED361F" w:rsidP="00ED361F">
      <w:pPr>
        <w:jc w:val="both"/>
        <w:rPr>
          <w:lang w:val="pl-PL"/>
        </w:rPr>
      </w:pPr>
      <w:r>
        <w:rPr>
          <w:lang w:val="pl-PL"/>
        </w:rPr>
        <w:t xml:space="preserve">???: </w:t>
      </w:r>
      <w:r w:rsidRPr="00ED361F">
        <w:rPr>
          <w:rStyle w:val="SubtleEmphasis"/>
          <w:lang w:val="pl-PL"/>
        </w:rPr>
        <w:t>*bierze mocnego łyka*</w:t>
      </w:r>
      <w:r>
        <w:rPr>
          <w:rStyle w:val="SubtleEmphasis"/>
          <w:lang w:val="pl-PL"/>
        </w:rPr>
        <w:t xml:space="preserve"> </w:t>
      </w:r>
      <w:r w:rsidRPr="00ED361F">
        <w:rPr>
          <w:lang w:val="pl-PL"/>
        </w:rPr>
        <w:t xml:space="preserve">Pamiętasz, jak to kiedyś było? </w:t>
      </w:r>
      <w:r>
        <w:rPr>
          <w:lang w:val="pl-PL"/>
        </w:rPr>
        <w:t xml:space="preserve">Nieee, skąd byś pamiętał, przecież ciebie jeszcze wtedy nie było na świecie. Wtedy jeszcze nie było świata. </w:t>
      </w:r>
      <w:r w:rsidRPr="00ED361F">
        <w:rPr>
          <w:rStyle w:val="SubtleEmphasis"/>
          <w:lang w:val="pl-PL"/>
        </w:rPr>
        <w:t xml:space="preserve">*bierze </w:t>
      </w:r>
      <w:r w:rsidR="00900456">
        <w:rPr>
          <w:rStyle w:val="SubtleEmphasis"/>
          <w:lang w:val="pl-PL"/>
        </w:rPr>
        <w:t>drugiego</w:t>
      </w:r>
      <w:r w:rsidRPr="00ED361F">
        <w:rPr>
          <w:rStyle w:val="SubtleEmphasis"/>
          <w:lang w:val="pl-PL"/>
        </w:rPr>
        <w:t xml:space="preserve"> łyka</w:t>
      </w:r>
      <w:r>
        <w:rPr>
          <w:rStyle w:val="SubtleEmphasis"/>
          <w:lang w:val="pl-PL"/>
        </w:rPr>
        <w:t>*</w:t>
      </w:r>
      <w:r>
        <w:rPr>
          <w:lang w:val="pl-PL"/>
        </w:rPr>
        <w:t xml:space="preserve"> To było jeszcze zanim narodził się czas. Pierwszym rozumnym istnieniem był Wszechmogący. Z niego zrodziły się dwie zupełnie </w:t>
      </w:r>
      <w:r w:rsidR="001F6EB0">
        <w:rPr>
          <w:lang w:val="pl-PL"/>
        </w:rPr>
        <w:t>przeciwne od siebie</w:t>
      </w:r>
      <w:r>
        <w:rPr>
          <w:lang w:val="pl-PL"/>
        </w:rPr>
        <w:t xml:space="preserve"> istnienia – Światłość i Ciemność. Każda z nich miała trzech synów. Światłość zrodziła Tywyllycha, D</w:t>
      </w:r>
      <w:r w:rsidR="004D173E">
        <w:rPr>
          <w:lang w:val="pl-PL"/>
        </w:rPr>
        <w:t>i</w:t>
      </w:r>
      <w:r>
        <w:rPr>
          <w:lang w:val="pl-PL"/>
        </w:rPr>
        <w:t xml:space="preserve">monerhina i Sidriela. Tywyllych był władcą lasów i </w:t>
      </w:r>
      <w:r w:rsidR="004D173E">
        <w:rPr>
          <w:lang w:val="pl-PL"/>
        </w:rPr>
        <w:t xml:space="preserve">stwórcą wszystkiego, co miało w sobie życie. Uosabiał sprawiedliwość natury. Dimonerhin był władcą ziemi i ognia, pracowitym kowalem wykuwającym góry, a w nich złoża rud, siejącym pustynie i wybuchającym wulkany. Sidriel był wędrowcem władającym wichrem i wodą, sterujący prądami morskimi, sztormami i burzami. Każdy z nich stworzył rasę rozumnych istot. Tywyllych stworzył elfy. Był dla nich sprawiedliwym władcą na terenach dzisiejszego Khilramu, tu gdzie siedzimy. Dimonerhin stworzył krasnoludy. Władał </w:t>
      </w:r>
      <w:r w:rsidR="00900456">
        <w:rPr>
          <w:lang w:val="pl-PL"/>
        </w:rPr>
        <w:t xml:space="preserve">na </w:t>
      </w:r>
      <w:r w:rsidR="00900456">
        <w:rPr>
          <w:lang w:val="pl-PL"/>
        </w:rPr>
        <w:t>pustyniach dzisiejszej Shellanii i w górach Żelaznego Imperium</w:t>
      </w:r>
      <w:r w:rsidR="00900456">
        <w:rPr>
          <w:lang w:val="pl-PL"/>
        </w:rPr>
        <w:t xml:space="preserve"> </w:t>
      </w:r>
      <w:r w:rsidR="004D173E">
        <w:rPr>
          <w:lang w:val="pl-PL"/>
        </w:rPr>
        <w:t>okrutnie i sędziwie. Sidriel stworzył na wzór braci i matki ludzi, dla których był miłosierny i dobry. Władał i mieszkał z nimi na wyspach i morzem łączący je z kontynentem. Po pewnym czasie jednak Dimonehrin począł wojnę z jednym z synów Ciemności – Mistem. W wyniku tego Mist zawładnął umysłem Dimonehrina, przez co ten drugi oszalał. Tywyllych chciał upomnieć swych braci za złe rządy – Sidriela za rozpuszczanie swych ludzi, a Dimonerhina za tyranię. W odpowiedzi Sidriel upomniał go za surowość i brak empatii wobec jego poddanych, a Dimonerhin zareagował furią i targnął na życie swojego brata. Tywyllych zareagował szybko</w:t>
      </w:r>
      <w:r w:rsidR="001F6EB0">
        <w:rPr>
          <w:lang w:val="pl-PL"/>
        </w:rPr>
        <w:t>, więżąc Dimonerhina w wymiarze stworzonym w jego głowie w wyniku jego szaleństwa. Dimonerhin żyjąc w rozpaczy i szaleństwie stworzył potężną, złą rasę zwaną demonami, których chciał użyć do zemsty na swoim bracie. Widząc kłótnie swoich synów, ich matka załamała się i zapadła w sen, który miał trwać aż jej synowie się pogodzą. Sidriel postanowił porozmawiać z Tywyllychem na temat brata i matki. Po refleksji Tywyllych zdecydował się zebrać najpotężniejszych wojowników i ruszyć w stronę Dimonerhina. W tym wymiarze bracie zaczęli się kłócić, co przerwała interwencja Sidriela, który chciał, by bracia pogodzili się dla dobra matki. Tywyllych zmotywowany słowami brata zdecydował się wyciągnąć rękę do Dimonerhina, na co on zareagował odcinając mu ją i karmiąc nią swojego pupila. Niewzruszony zamknął się w świątyni i zamknął się na wieki, odcinając się od problemów między nim i jego braćmi, ale nie od swoich wyznawców.</w:t>
      </w:r>
    </w:p>
    <w:p w14:paraId="02E0CBFD" w14:textId="04FE4A68" w:rsidR="00900456" w:rsidRDefault="00900456" w:rsidP="00ED361F">
      <w:pPr>
        <w:jc w:val="both"/>
        <w:rPr>
          <w:lang w:val="pl-PL"/>
        </w:rPr>
      </w:pPr>
      <w:r w:rsidRPr="004B141E">
        <w:rPr>
          <w:rStyle w:val="IntenseReference"/>
          <w:lang w:val="pl-PL"/>
        </w:rPr>
        <w:t>[Karczma Lisi Ogon</w:t>
      </w:r>
      <w:r>
        <w:rPr>
          <w:rStyle w:val="IntenseReference"/>
          <w:lang w:val="pl-PL"/>
        </w:rPr>
        <w:t>, północny Khilram</w:t>
      </w:r>
      <w:r w:rsidRPr="004B141E">
        <w:rPr>
          <w:rStyle w:val="IntenseReference"/>
          <w:lang w:val="pl-PL"/>
        </w:rPr>
        <w:t>]</w:t>
      </w:r>
    </w:p>
    <w:p w14:paraId="4E8CEC18" w14:textId="1B0A9B92" w:rsidR="001F6EB0" w:rsidRPr="00900456" w:rsidRDefault="00900456" w:rsidP="00900456">
      <w:pPr>
        <w:jc w:val="both"/>
        <w:rPr>
          <w:lang w:val="pl-PL"/>
        </w:rPr>
      </w:pPr>
      <w:r>
        <w:rPr>
          <w:lang w:val="pl-PL"/>
        </w:rPr>
        <w:t>???:</w:t>
      </w:r>
      <w:r w:rsidR="00FC3B11">
        <w:rPr>
          <w:lang w:val="pl-PL"/>
        </w:rPr>
        <w:t xml:space="preserve"> </w:t>
      </w:r>
      <w:r w:rsidR="00FC3B11" w:rsidRPr="00ED361F">
        <w:rPr>
          <w:rStyle w:val="SubtleEmphasis"/>
          <w:lang w:val="pl-PL"/>
        </w:rPr>
        <w:t xml:space="preserve">*bierze </w:t>
      </w:r>
      <w:r w:rsidR="00FC3B11">
        <w:rPr>
          <w:rStyle w:val="SubtleEmphasis"/>
          <w:lang w:val="pl-PL"/>
        </w:rPr>
        <w:t>trzeciego</w:t>
      </w:r>
      <w:r w:rsidR="00FC3B11" w:rsidRPr="00ED361F">
        <w:rPr>
          <w:rStyle w:val="SubtleEmphasis"/>
          <w:lang w:val="pl-PL"/>
        </w:rPr>
        <w:t xml:space="preserve"> łyka*</w:t>
      </w:r>
      <w:r w:rsidR="00FC3B11">
        <w:rPr>
          <w:rStyle w:val="SubtleEmphasis"/>
          <w:lang w:val="pl-PL"/>
        </w:rPr>
        <w:t xml:space="preserve"> </w:t>
      </w:r>
      <w:r>
        <w:rPr>
          <w:lang w:val="pl-PL"/>
        </w:rPr>
        <w:t xml:space="preserve"> </w:t>
      </w:r>
      <w:r w:rsidR="001F6EB0">
        <w:rPr>
          <w:lang w:val="pl-PL"/>
        </w:rPr>
        <w:t>Rozumiesz? Tak właśnie było.</w:t>
      </w:r>
    </w:p>
    <w:p w14:paraId="4CFE05B7" w14:textId="577A0933" w:rsidR="001F6EB0" w:rsidRDefault="001F6EB0" w:rsidP="00ED361F">
      <w:pPr>
        <w:jc w:val="both"/>
        <w:rPr>
          <w:lang w:val="pl-PL"/>
        </w:rPr>
      </w:pPr>
      <w:r>
        <w:rPr>
          <w:lang w:val="pl-PL"/>
        </w:rPr>
        <w:t>Towarzysz: Hę? ...Powtórz bo akurat nie słuchałem.</w:t>
      </w:r>
    </w:p>
    <w:p w14:paraId="7FBFDA5E" w14:textId="4ED35FE3" w:rsidR="001F6EB0" w:rsidRPr="00ED361F" w:rsidRDefault="001F6EB0" w:rsidP="00ED361F">
      <w:pPr>
        <w:jc w:val="both"/>
        <w:rPr>
          <w:rStyle w:val="SubtleEmphasis"/>
          <w:lang w:val="pl-PL"/>
        </w:rPr>
      </w:pPr>
      <w:r>
        <w:rPr>
          <w:lang w:val="pl-PL"/>
        </w:rPr>
        <w:t>???: Eh...</w:t>
      </w:r>
    </w:p>
    <w:p w14:paraId="16AF2511" w14:textId="45FB48D6" w:rsidR="004B141E" w:rsidRDefault="004B141E" w:rsidP="001F6EB0">
      <w:pPr>
        <w:pStyle w:val="Heading1"/>
        <w:rPr>
          <w:lang w:val="pl-PL"/>
        </w:rPr>
      </w:pPr>
      <w:r>
        <w:rPr>
          <w:lang w:val="pl-PL"/>
        </w:rPr>
        <w:t>Akt I – Druidzi, Przepowiednie i Tajemnice</w:t>
      </w:r>
    </w:p>
    <w:p w14:paraId="3586BF13" w14:textId="77777777" w:rsidR="004B141E" w:rsidRDefault="004B141E" w:rsidP="004B141E">
      <w:pPr>
        <w:pStyle w:val="Heading2"/>
        <w:rPr>
          <w:lang w:val="pl-PL"/>
        </w:rPr>
      </w:pPr>
      <w:r>
        <w:rPr>
          <w:lang w:val="pl-PL"/>
        </w:rPr>
        <w:t xml:space="preserve">Rozdział 1. </w:t>
      </w:r>
    </w:p>
    <w:p w14:paraId="3D9FD6BC" w14:textId="174D9376" w:rsidR="004B141E" w:rsidRDefault="004B141E" w:rsidP="004B141E">
      <w:pPr>
        <w:pStyle w:val="Heading2"/>
        <w:rPr>
          <w:lang w:val="pl-PL"/>
        </w:rPr>
      </w:pPr>
      <w:r>
        <w:rPr>
          <w:lang w:val="pl-PL"/>
        </w:rPr>
        <w:t>Dyplomacja</w:t>
      </w:r>
    </w:p>
    <w:p w14:paraId="24C32463" w14:textId="33E0E86F" w:rsidR="004B141E" w:rsidRPr="00925693" w:rsidRDefault="004B141E" w:rsidP="004B141E">
      <w:pPr>
        <w:pStyle w:val="Subtitle"/>
        <w:rPr>
          <w:rStyle w:val="SubtleEmphasis"/>
          <w:lang w:val="pl-PL"/>
        </w:rPr>
      </w:pPr>
      <w:r w:rsidRPr="00925693">
        <w:rPr>
          <w:rStyle w:val="SubtleEmphasis"/>
          <w:lang w:val="pl-PL"/>
        </w:rPr>
        <w:t>*wchodzą do karczmy</w:t>
      </w:r>
      <w:r w:rsidR="00ED361F" w:rsidRPr="00ED361F">
        <w:rPr>
          <w:rStyle w:val="SubtleEmphasis"/>
          <w:lang w:val="pl-PL"/>
        </w:rPr>
        <w:t xml:space="preserve"> </w:t>
      </w:r>
      <w:r w:rsidR="00ED361F">
        <w:rPr>
          <w:rStyle w:val="SubtleEmphasis"/>
          <w:lang w:val="pl-PL"/>
        </w:rPr>
        <w:t>Reimond, Jerzy Plagdister i dwóch żołnierzy w barwach Thaalonii</w:t>
      </w:r>
      <w:r w:rsidRPr="00925693">
        <w:rPr>
          <w:rStyle w:val="SubtleEmphasis"/>
          <w:lang w:val="pl-PL"/>
        </w:rPr>
        <w:t>*</w:t>
      </w:r>
    </w:p>
    <w:p w14:paraId="6D57BF3B" w14:textId="77777777" w:rsidR="004B141E" w:rsidRPr="004B141E" w:rsidRDefault="004B141E" w:rsidP="004B141E">
      <w:pPr>
        <w:rPr>
          <w:lang w:val="pl-PL"/>
        </w:rPr>
      </w:pPr>
      <w:r w:rsidRPr="004B141E">
        <w:rPr>
          <w:lang w:val="pl-PL"/>
        </w:rPr>
        <w:t>Reimond: Siądźmy przy tym stole. Reszta siądzie gdzie chce.</w:t>
      </w:r>
    </w:p>
    <w:p w14:paraId="5A502F65" w14:textId="77777777" w:rsidR="004B141E" w:rsidRPr="004B141E" w:rsidRDefault="004B141E" w:rsidP="004B141E">
      <w:pPr>
        <w:rPr>
          <w:lang w:val="pl-PL"/>
        </w:rPr>
      </w:pPr>
      <w:r w:rsidRPr="004B141E">
        <w:rPr>
          <w:lang w:val="pl-PL"/>
        </w:rPr>
        <w:t xml:space="preserve">Karczmarz: </w:t>
      </w:r>
      <w:r w:rsidRPr="004B141E">
        <w:rPr>
          <w:rStyle w:val="SubtleEmphasis"/>
          <w:lang w:val="pl-PL"/>
        </w:rPr>
        <w:t>*pokłon*</w:t>
      </w:r>
      <w:r w:rsidRPr="004B141E">
        <w:rPr>
          <w:lang w:val="pl-PL"/>
        </w:rPr>
        <w:t xml:space="preserve"> Witam z uszanowaniem, rzadko miewamy tu tak wyjątkowych gości, a zwłaszcza z tak daleka! Co podać?</w:t>
      </w:r>
    </w:p>
    <w:p w14:paraId="5137245C" w14:textId="2C3285A5" w:rsidR="004B141E" w:rsidRPr="004B141E" w:rsidRDefault="00EE6632" w:rsidP="004B141E">
      <w:pPr>
        <w:rPr>
          <w:lang w:val="pl-PL"/>
        </w:rPr>
      </w:pPr>
      <w:r>
        <w:rPr>
          <w:lang w:val="pl-PL"/>
        </w:rPr>
        <w:t>Jerzy</w:t>
      </w:r>
      <w:r w:rsidR="004B141E" w:rsidRPr="004B141E">
        <w:rPr>
          <w:lang w:val="pl-PL"/>
        </w:rPr>
        <w:t xml:space="preserve">: </w:t>
      </w:r>
    </w:p>
    <w:p w14:paraId="4B7AC220" w14:textId="6D38D697" w:rsidR="004B141E" w:rsidRPr="004B141E" w:rsidRDefault="004B141E" w:rsidP="004B141E">
      <w:pPr>
        <w:rPr>
          <w:lang w:val="pl-PL"/>
        </w:rPr>
      </w:pPr>
      <w:r w:rsidRPr="004B141E">
        <w:rPr>
          <w:lang w:val="pl-PL"/>
        </w:rPr>
        <w:tab/>
        <w:t xml:space="preserve">A) (Piwo) </w:t>
      </w:r>
      <w:r w:rsidR="00EE6632">
        <w:rPr>
          <w:lang w:val="pl-PL"/>
        </w:rPr>
        <w:t>Jerzy</w:t>
      </w:r>
      <w:r w:rsidR="00EE6632">
        <w:rPr>
          <w:lang w:val="pl-PL"/>
        </w:rPr>
        <w:t>:</w:t>
      </w:r>
      <w:r w:rsidR="00EE6632" w:rsidRPr="004B141E">
        <w:rPr>
          <w:lang w:val="pl-PL"/>
        </w:rPr>
        <w:t xml:space="preserve"> </w:t>
      </w:r>
      <w:r w:rsidRPr="004B141E">
        <w:rPr>
          <w:lang w:val="pl-PL"/>
        </w:rPr>
        <w:t>Dla mnie piwa.</w:t>
      </w:r>
    </w:p>
    <w:p w14:paraId="3F762443" w14:textId="6408F9E2" w:rsidR="004B141E" w:rsidRPr="004B141E" w:rsidRDefault="004B141E" w:rsidP="004B141E">
      <w:pPr>
        <w:rPr>
          <w:lang w:val="pl-PL"/>
        </w:rPr>
      </w:pPr>
      <w:r w:rsidRPr="004B141E">
        <w:rPr>
          <w:lang w:val="pl-PL"/>
        </w:rPr>
        <w:lastRenderedPageBreak/>
        <w:tab/>
      </w:r>
      <w:r w:rsidR="00E2194C">
        <w:rPr>
          <w:lang w:val="pl-PL"/>
        </w:rPr>
        <w:tab/>
      </w:r>
      <w:r w:rsidRPr="004B141E">
        <w:rPr>
          <w:lang w:val="pl-PL"/>
        </w:rPr>
        <w:t xml:space="preserve">Reimond: Miodu i mięsiwa, proszę. </w:t>
      </w:r>
    </w:p>
    <w:p w14:paraId="3259E1A0" w14:textId="4392AE63" w:rsidR="004B141E" w:rsidRPr="004B141E" w:rsidRDefault="004B141E" w:rsidP="004B141E">
      <w:pPr>
        <w:rPr>
          <w:lang w:val="pl-PL"/>
        </w:rPr>
      </w:pPr>
      <w:r w:rsidRPr="004B141E">
        <w:rPr>
          <w:lang w:val="pl-PL"/>
        </w:rPr>
        <w:tab/>
        <w:t xml:space="preserve">B) (Miód) </w:t>
      </w:r>
      <w:r w:rsidR="00EE6632">
        <w:rPr>
          <w:lang w:val="pl-PL"/>
        </w:rPr>
        <w:t>Jerzy</w:t>
      </w:r>
      <w:r w:rsidR="00EE6632">
        <w:rPr>
          <w:lang w:val="pl-PL"/>
        </w:rPr>
        <w:t>:</w:t>
      </w:r>
      <w:r w:rsidR="00EE6632" w:rsidRPr="004B141E">
        <w:rPr>
          <w:lang w:val="pl-PL"/>
        </w:rPr>
        <w:t xml:space="preserve"> </w:t>
      </w:r>
      <w:r w:rsidRPr="004B141E">
        <w:rPr>
          <w:lang w:val="pl-PL"/>
        </w:rPr>
        <w:t>Napiłbym się miodu</w:t>
      </w:r>
    </w:p>
    <w:p w14:paraId="3D31954F" w14:textId="7DBB39C0" w:rsidR="004B141E" w:rsidRPr="004B141E" w:rsidRDefault="004B141E" w:rsidP="004B141E">
      <w:pPr>
        <w:rPr>
          <w:lang w:val="pl-PL"/>
        </w:rPr>
      </w:pPr>
      <w:r w:rsidRPr="004B141E">
        <w:rPr>
          <w:lang w:val="pl-PL"/>
        </w:rPr>
        <w:tab/>
      </w:r>
      <w:r w:rsidR="00E2194C">
        <w:rPr>
          <w:lang w:val="pl-PL"/>
        </w:rPr>
        <w:tab/>
        <w:t xml:space="preserve">Reimond: </w:t>
      </w:r>
      <w:r w:rsidRPr="004B141E">
        <w:rPr>
          <w:lang w:val="pl-PL"/>
        </w:rPr>
        <w:t>To co on, o i do tego mięsiwa.</w:t>
      </w:r>
    </w:p>
    <w:p w14:paraId="3239DDE7" w14:textId="44B89115" w:rsidR="004B141E" w:rsidRPr="004B141E" w:rsidRDefault="00EE6632" w:rsidP="004B141E">
      <w:pPr>
        <w:rPr>
          <w:lang w:val="pl-PL"/>
        </w:rPr>
      </w:pPr>
      <w:r>
        <w:rPr>
          <w:lang w:val="pl-PL"/>
        </w:rPr>
        <w:t xml:space="preserve">Reimond: </w:t>
      </w:r>
      <w:r w:rsidR="004B141E" w:rsidRPr="004B141E">
        <w:rPr>
          <w:lang w:val="pl-PL"/>
        </w:rPr>
        <w:t>Byle szybko, śpieszy nam się.</w:t>
      </w:r>
    </w:p>
    <w:p w14:paraId="7102B777" w14:textId="77777777" w:rsidR="004B141E" w:rsidRPr="004B141E" w:rsidRDefault="004B141E" w:rsidP="004B141E">
      <w:pPr>
        <w:rPr>
          <w:lang w:val="pl-PL"/>
        </w:rPr>
      </w:pPr>
      <w:r w:rsidRPr="004B141E">
        <w:rPr>
          <w:lang w:val="pl-PL"/>
        </w:rPr>
        <w:t>Karczmarz: Oczywiście, już przynoszę.</w:t>
      </w:r>
    </w:p>
    <w:p w14:paraId="10453430" w14:textId="77777777" w:rsidR="004B141E" w:rsidRPr="004B141E" w:rsidRDefault="004B141E" w:rsidP="004B141E">
      <w:pPr>
        <w:rPr>
          <w:lang w:val="pl-PL"/>
        </w:rPr>
      </w:pPr>
      <w:r w:rsidRPr="004B141E">
        <w:rPr>
          <w:lang w:val="pl-PL"/>
        </w:rPr>
        <w:t>Reimond: Wznieśmy toast za ten szlak handlowy, który wzmocni sojusz i wzajemną siłę naszego cesarstwa oraz Khilramu!</w:t>
      </w:r>
    </w:p>
    <w:p w14:paraId="49EFD4E7" w14:textId="0A4B5161" w:rsidR="004B141E" w:rsidRPr="004B141E" w:rsidRDefault="00EE6632" w:rsidP="004B141E">
      <w:pPr>
        <w:rPr>
          <w:lang w:val="pl-PL"/>
        </w:rPr>
      </w:pPr>
      <w:r>
        <w:rPr>
          <w:lang w:val="pl-PL"/>
        </w:rPr>
        <w:t>Jerzy:</w:t>
      </w:r>
      <w:r w:rsidR="004B141E" w:rsidRPr="004B141E">
        <w:rPr>
          <w:lang w:val="pl-PL"/>
        </w:rPr>
        <w:t xml:space="preserve"> Wznieśmy toast!</w:t>
      </w:r>
    </w:p>
    <w:p w14:paraId="10C775FE" w14:textId="77777777" w:rsidR="004B141E" w:rsidRPr="00925693" w:rsidRDefault="004B141E" w:rsidP="004B141E">
      <w:pPr>
        <w:pStyle w:val="Subtitle"/>
        <w:rPr>
          <w:rStyle w:val="SubtleEmphasis"/>
          <w:lang w:val="pl-PL"/>
        </w:rPr>
      </w:pPr>
      <w:r w:rsidRPr="00925693">
        <w:rPr>
          <w:rStyle w:val="SubtleEmphasis"/>
          <w:lang w:val="pl-PL"/>
        </w:rPr>
        <w:t>*kilka kolejek później*</w:t>
      </w:r>
    </w:p>
    <w:p w14:paraId="4F063D1B" w14:textId="77777777" w:rsidR="004B141E" w:rsidRPr="004B141E" w:rsidRDefault="004B141E" w:rsidP="004B141E">
      <w:pPr>
        <w:rPr>
          <w:lang w:val="pl-PL"/>
        </w:rPr>
      </w:pPr>
      <w:r w:rsidRPr="004B141E">
        <w:rPr>
          <w:lang w:val="pl-PL"/>
        </w:rPr>
        <w:t>Strażnik 1: Idę się odlać, zaraz wrócę.</w:t>
      </w:r>
    </w:p>
    <w:p w14:paraId="3D63189D" w14:textId="77777777" w:rsidR="004B141E" w:rsidRPr="004B141E" w:rsidRDefault="004B141E" w:rsidP="004B141E">
      <w:pPr>
        <w:rPr>
          <w:lang w:val="pl-PL"/>
        </w:rPr>
      </w:pPr>
      <w:r w:rsidRPr="004B141E">
        <w:rPr>
          <w:lang w:val="pl-PL"/>
        </w:rPr>
        <w:t>Reimond: Wracaj szybko, mamy trasę do omówienia.</w:t>
      </w:r>
    </w:p>
    <w:p w14:paraId="1DB416C7" w14:textId="77777777" w:rsidR="004B141E" w:rsidRPr="004B141E" w:rsidRDefault="004B141E" w:rsidP="004B141E">
      <w:pPr>
        <w:rPr>
          <w:rStyle w:val="SubtleEmphasis"/>
          <w:lang w:val="pl-PL"/>
        </w:rPr>
      </w:pPr>
      <w:r w:rsidRPr="004B141E">
        <w:rPr>
          <w:rStyle w:val="SubtleEmphasis"/>
          <w:lang w:val="pl-PL"/>
        </w:rPr>
        <w:t>*patrzy na mapę*</w:t>
      </w:r>
    </w:p>
    <w:p w14:paraId="20DA9EAC" w14:textId="2EF12ACF" w:rsidR="004B141E" w:rsidRPr="004B141E" w:rsidRDefault="004B141E" w:rsidP="004B141E">
      <w:pPr>
        <w:rPr>
          <w:lang w:val="pl-PL"/>
        </w:rPr>
      </w:pPr>
      <w:r w:rsidRPr="004B141E">
        <w:rPr>
          <w:lang w:val="pl-PL"/>
        </w:rPr>
        <w:t xml:space="preserve">Ehh, może powinniśmy byli zamówić </w:t>
      </w:r>
      <w:r>
        <w:rPr>
          <w:lang w:val="pl-PL"/>
        </w:rPr>
        <w:t>przewodnika</w:t>
      </w:r>
      <w:r w:rsidRPr="004B141E">
        <w:rPr>
          <w:lang w:val="pl-PL"/>
        </w:rPr>
        <w:t>.</w:t>
      </w:r>
    </w:p>
    <w:p w14:paraId="7E05DFCF" w14:textId="77777777" w:rsidR="004B141E" w:rsidRPr="004B141E" w:rsidRDefault="004B141E" w:rsidP="004B141E">
      <w:pPr>
        <w:rPr>
          <w:lang w:val="pl-PL"/>
        </w:rPr>
      </w:pPr>
      <w:r w:rsidRPr="004B141E">
        <w:rPr>
          <w:lang w:val="pl-PL"/>
        </w:rPr>
        <w:t>Strażnik 2: Panie, drogi wiodą niemalże prosto, a w lasach aż roi się od bandytów.</w:t>
      </w:r>
    </w:p>
    <w:p w14:paraId="4267F24C" w14:textId="20C1A22D" w:rsidR="004B141E" w:rsidRPr="004B141E" w:rsidRDefault="00EE6632" w:rsidP="004B141E">
      <w:pPr>
        <w:rPr>
          <w:lang w:val="pl-PL"/>
        </w:rPr>
      </w:pPr>
      <w:r>
        <w:rPr>
          <w:lang w:val="pl-PL"/>
        </w:rPr>
        <w:t>Jerzy:</w:t>
      </w:r>
      <w:r w:rsidR="004B141E" w:rsidRPr="004B141E">
        <w:rPr>
          <w:lang w:val="pl-PL"/>
        </w:rPr>
        <w:t xml:space="preserve"> </w:t>
      </w:r>
    </w:p>
    <w:p w14:paraId="28C72F3E" w14:textId="28F25187" w:rsidR="004B141E" w:rsidRPr="004B141E" w:rsidRDefault="004B141E" w:rsidP="004B141E">
      <w:pPr>
        <w:rPr>
          <w:lang w:val="pl-PL"/>
        </w:rPr>
      </w:pPr>
      <w:r w:rsidRPr="004B141E">
        <w:rPr>
          <w:lang w:val="pl-PL"/>
        </w:rPr>
        <w:tab/>
        <w:t xml:space="preserve">A) (Boisz się walki?) </w:t>
      </w:r>
      <w:r>
        <w:rPr>
          <w:lang w:val="pl-PL"/>
        </w:rPr>
        <w:t xml:space="preserve">Boisz się walki? </w:t>
      </w:r>
      <w:r w:rsidRPr="004B141E">
        <w:rPr>
          <w:lang w:val="pl-PL"/>
        </w:rPr>
        <w:t>Przecież to tylko bandyci.</w:t>
      </w:r>
    </w:p>
    <w:p w14:paraId="7C6C2AFF" w14:textId="77777777" w:rsidR="004B141E" w:rsidRPr="004B141E" w:rsidRDefault="004B141E" w:rsidP="004B141E">
      <w:pPr>
        <w:rPr>
          <w:lang w:val="pl-PL"/>
        </w:rPr>
      </w:pPr>
      <w:r w:rsidRPr="004B141E">
        <w:rPr>
          <w:lang w:val="pl-PL"/>
        </w:rPr>
        <w:tab/>
        <w:t>Strażnik 2: Nie znasz panie Khilramu, tu niektórzy harcownicy walczą lepiej niż wyszkoleni żołnierze.</w:t>
      </w:r>
    </w:p>
    <w:p w14:paraId="5CBA71CB" w14:textId="77777777" w:rsidR="004B141E" w:rsidRPr="004B141E" w:rsidRDefault="004B141E" w:rsidP="004B141E">
      <w:pPr>
        <w:rPr>
          <w:lang w:val="pl-PL"/>
        </w:rPr>
      </w:pPr>
      <w:r w:rsidRPr="004B141E">
        <w:rPr>
          <w:lang w:val="pl-PL"/>
        </w:rPr>
        <w:tab/>
        <w:t>B) (Nie przesadzaj) Bez przesady, przecież jedziemy drogą główną, nie mówiąc już o tym, że jesteśmy konno.</w:t>
      </w:r>
    </w:p>
    <w:p w14:paraId="77AC6E01" w14:textId="77777777" w:rsidR="004B141E" w:rsidRPr="004B141E" w:rsidRDefault="004B141E" w:rsidP="004B141E">
      <w:pPr>
        <w:rPr>
          <w:lang w:val="pl-PL"/>
        </w:rPr>
      </w:pPr>
      <w:r w:rsidRPr="004B141E">
        <w:rPr>
          <w:lang w:val="pl-PL"/>
        </w:rPr>
        <w:tab/>
        <w:t>Strażnik 2: Racja, panie.</w:t>
      </w:r>
    </w:p>
    <w:p w14:paraId="2D0526D5" w14:textId="77777777" w:rsidR="004B141E" w:rsidRPr="004B141E" w:rsidRDefault="004B141E" w:rsidP="004B141E">
      <w:pPr>
        <w:rPr>
          <w:lang w:val="pl-PL"/>
        </w:rPr>
      </w:pPr>
      <w:r w:rsidRPr="004B141E">
        <w:rPr>
          <w:lang w:val="pl-PL"/>
        </w:rPr>
        <w:t>Strażnik 1: Muszę iść w krzaki, kolejka tu za duża.</w:t>
      </w:r>
    </w:p>
    <w:p w14:paraId="39AF86A1" w14:textId="621167E1" w:rsidR="004B141E" w:rsidRPr="004B141E" w:rsidRDefault="00EE6632" w:rsidP="004B141E">
      <w:pPr>
        <w:rPr>
          <w:lang w:val="pl-PL"/>
        </w:rPr>
      </w:pPr>
      <w:r>
        <w:rPr>
          <w:lang w:val="pl-PL"/>
        </w:rPr>
        <w:t>Jerzy:</w:t>
      </w:r>
      <w:r w:rsidR="004B141E" w:rsidRPr="004B141E">
        <w:rPr>
          <w:lang w:val="pl-PL"/>
        </w:rPr>
        <w:t xml:space="preserve"> Słusznie. Nie możemy tu siedzieć do jutra.</w:t>
      </w:r>
    </w:p>
    <w:p w14:paraId="1DCCB2BF" w14:textId="77777777" w:rsidR="004B141E" w:rsidRPr="004B141E" w:rsidRDefault="004B141E" w:rsidP="004B141E">
      <w:pPr>
        <w:rPr>
          <w:rStyle w:val="SubtleEmphasis"/>
          <w:lang w:val="pl-PL"/>
        </w:rPr>
      </w:pPr>
      <w:r w:rsidRPr="004B141E">
        <w:rPr>
          <w:rStyle w:val="SubtleEmphasis"/>
          <w:lang w:val="pl-PL"/>
        </w:rPr>
        <w:t>*kilka toastów później*</w:t>
      </w:r>
    </w:p>
    <w:p w14:paraId="50F1FE36" w14:textId="77777777" w:rsidR="004B141E" w:rsidRPr="004B141E" w:rsidRDefault="004B141E" w:rsidP="004B141E">
      <w:pPr>
        <w:rPr>
          <w:lang w:val="pl-PL"/>
        </w:rPr>
      </w:pPr>
      <w:r w:rsidRPr="004B141E">
        <w:rPr>
          <w:lang w:val="pl-PL"/>
        </w:rPr>
        <w:t>Reimond: Piwo jak szczyny, ale miód mają dobry, to trzeba przyznać.</w:t>
      </w:r>
    </w:p>
    <w:p w14:paraId="6EB239A0" w14:textId="17931C91" w:rsidR="004B141E" w:rsidRPr="004B141E" w:rsidRDefault="00EE6632" w:rsidP="004B141E">
      <w:pPr>
        <w:rPr>
          <w:lang w:val="pl-PL"/>
        </w:rPr>
      </w:pPr>
      <w:r>
        <w:rPr>
          <w:lang w:val="pl-PL"/>
        </w:rPr>
        <w:t>Jerzy:</w:t>
      </w:r>
      <w:r w:rsidR="004B141E" w:rsidRPr="004B141E">
        <w:rPr>
          <w:lang w:val="pl-PL"/>
        </w:rPr>
        <w:t xml:space="preserve"> </w:t>
      </w:r>
    </w:p>
    <w:p w14:paraId="4659B16D" w14:textId="77777777" w:rsidR="004B141E" w:rsidRPr="004B141E" w:rsidRDefault="004B141E" w:rsidP="004B141E">
      <w:pPr>
        <w:rPr>
          <w:lang w:val="pl-PL"/>
        </w:rPr>
      </w:pPr>
      <w:r w:rsidRPr="004B141E">
        <w:rPr>
          <w:lang w:val="pl-PL"/>
        </w:rPr>
        <w:tab/>
        <w:t>A) (Nasze wino jest lepsze.) Nie równa się naszemu thaalońskiemu winu.</w:t>
      </w:r>
    </w:p>
    <w:p w14:paraId="79F877A3" w14:textId="77777777" w:rsidR="004B141E" w:rsidRPr="004B141E" w:rsidRDefault="004B141E" w:rsidP="004B141E">
      <w:pPr>
        <w:rPr>
          <w:lang w:val="pl-PL"/>
        </w:rPr>
      </w:pPr>
      <w:r w:rsidRPr="004B141E">
        <w:rPr>
          <w:lang w:val="pl-PL"/>
        </w:rPr>
        <w:tab/>
        <w:t>Reimond: No, no.. Nie dość, że patriota to jeszcze masz wyszukany gust przyjacielu.</w:t>
      </w:r>
    </w:p>
    <w:p w14:paraId="4C12AEA3" w14:textId="77777777" w:rsidR="004B141E" w:rsidRPr="004B141E" w:rsidRDefault="004B141E" w:rsidP="004B141E">
      <w:pPr>
        <w:rPr>
          <w:lang w:val="pl-PL"/>
        </w:rPr>
      </w:pPr>
      <w:r w:rsidRPr="004B141E">
        <w:rPr>
          <w:lang w:val="pl-PL"/>
        </w:rPr>
        <w:tab/>
        <w:t>B) (Masz rację.) W rzeczy samej.</w:t>
      </w:r>
    </w:p>
    <w:p w14:paraId="03C277F6" w14:textId="77777777" w:rsidR="004B141E" w:rsidRPr="004B141E" w:rsidRDefault="004B141E" w:rsidP="004B141E">
      <w:pPr>
        <w:rPr>
          <w:lang w:val="pl-PL"/>
        </w:rPr>
      </w:pPr>
      <w:r w:rsidRPr="004B141E">
        <w:rPr>
          <w:lang w:val="pl-PL"/>
        </w:rPr>
        <w:tab/>
        <w:t xml:space="preserve">Reimond: </w:t>
      </w:r>
      <w:r w:rsidRPr="004B141E">
        <w:rPr>
          <w:rStyle w:val="SubtleEmphasis"/>
          <w:lang w:val="pl-PL"/>
        </w:rPr>
        <w:t>*skina głową*</w:t>
      </w:r>
    </w:p>
    <w:p w14:paraId="5680DC8D" w14:textId="77777777" w:rsidR="004B141E" w:rsidRPr="004B141E" w:rsidRDefault="004B141E" w:rsidP="004B141E">
      <w:pPr>
        <w:rPr>
          <w:rStyle w:val="SubtleEmphasis"/>
          <w:lang w:val="pl-PL"/>
        </w:rPr>
      </w:pPr>
      <w:r w:rsidRPr="004B141E">
        <w:rPr>
          <w:rStyle w:val="SubtleEmphasis"/>
          <w:lang w:val="pl-PL"/>
        </w:rPr>
        <w:t>*podchodzi prostytutka*</w:t>
      </w:r>
    </w:p>
    <w:p w14:paraId="2899F24D" w14:textId="77777777" w:rsidR="004B141E" w:rsidRPr="004B141E" w:rsidRDefault="004B141E" w:rsidP="004B141E">
      <w:pPr>
        <w:rPr>
          <w:lang w:val="pl-PL"/>
        </w:rPr>
      </w:pPr>
      <w:r w:rsidRPr="004B141E">
        <w:rPr>
          <w:lang w:val="pl-PL"/>
        </w:rPr>
        <w:t>Kurtyzana: Widze, że zacni panowie podróżą strudzeni. Mmm, może odpoczną w moim łożu, samej troche chłodno.</w:t>
      </w:r>
    </w:p>
    <w:p w14:paraId="34F14F16" w14:textId="77777777" w:rsidR="004B141E" w:rsidRPr="004B141E" w:rsidRDefault="004B141E" w:rsidP="004B141E">
      <w:pPr>
        <w:rPr>
          <w:lang w:val="pl-PL"/>
        </w:rPr>
      </w:pPr>
      <w:r w:rsidRPr="004B141E">
        <w:rPr>
          <w:lang w:val="pl-PL"/>
        </w:rPr>
        <w:t>Strażnik 2: Jedna noc nie zawadzi...</w:t>
      </w:r>
    </w:p>
    <w:p w14:paraId="2873D40A" w14:textId="77777777" w:rsidR="004B141E" w:rsidRPr="004B141E" w:rsidRDefault="004B141E" w:rsidP="004B141E">
      <w:pPr>
        <w:rPr>
          <w:lang w:val="pl-PL"/>
        </w:rPr>
      </w:pPr>
      <w:r w:rsidRPr="004B141E">
        <w:rPr>
          <w:lang w:val="pl-PL"/>
        </w:rPr>
        <w:t>Reimond: Żołnierzu, jesteście na służbie. Opanujcie się.</w:t>
      </w:r>
    </w:p>
    <w:p w14:paraId="7E9A3D53" w14:textId="18BBD1D0" w:rsidR="004B141E" w:rsidRPr="004B141E" w:rsidRDefault="00EE6632" w:rsidP="004B141E">
      <w:pPr>
        <w:rPr>
          <w:lang w:val="pl-PL"/>
        </w:rPr>
      </w:pPr>
      <w:r>
        <w:rPr>
          <w:lang w:val="pl-PL"/>
        </w:rPr>
        <w:t>Jerzy:</w:t>
      </w:r>
    </w:p>
    <w:p w14:paraId="7E2F941B" w14:textId="77777777" w:rsidR="004B141E" w:rsidRPr="004B141E" w:rsidRDefault="004B141E" w:rsidP="004B141E">
      <w:pPr>
        <w:rPr>
          <w:lang w:val="pl-PL"/>
        </w:rPr>
      </w:pPr>
      <w:r w:rsidRPr="004B141E">
        <w:rPr>
          <w:lang w:val="pl-PL"/>
        </w:rPr>
        <w:tab/>
        <w:t>A) (Niech robi co chce) Niech robi co chce, i tak czekamy na pełen skład.</w:t>
      </w:r>
    </w:p>
    <w:p w14:paraId="0251D2DD" w14:textId="77777777" w:rsidR="004B141E" w:rsidRPr="004B141E" w:rsidRDefault="004B141E" w:rsidP="004B141E">
      <w:pPr>
        <w:rPr>
          <w:lang w:val="pl-PL"/>
        </w:rPr>
      </w:pPr>
      <w:r w:rsidRPr="004B141E">
        <w:rPr>
          <w:lang w:val="pl-PL"/>
        </w:rPr>
        <w:tab/>
        <w:t>Reimond:</w:t>
      </w:r>
      <w:r w:rsidRPr="004B141E">
        <w:rPr>
          <w:rStyle w:val="SubtleEmphasis"/>
          <w:lang w:val="pl-PL"/>
        </w:rPr>
        <w:t xml:space="preserve"> *szeptem* </w:t>
      </w:r>
      <w:r w:rsidRPr="004B141E">
        <w:rPr>
          <w:lang w:val="pl-PL"/>
        </w:rPr>
        <w:t>Co ty wyprawiasz! Przecież zaraz odjeżdżamy.</w:t>
      </w:r>
    </w:p>
    <w:p w14:paraId="18130FED" w14:textId="014C9F45" w:rsidR="004B141E" w:rsidRPr="004B141E" w:rsidRDefault="004B141E" w:rsidP="004B141E">
      <w:pPr>
        <w:rPr>
          <w:lang w:val="pl-PL"/>
        </w:rPr>
      </w:pPr>
      <w:r w:rsidRPr="004B141E">
        <w:rPr>
          <w:lang w:val="pl-PL"/>
        </w:rPr>
        <w:t xml:space="preserve">   </w:t>
      </w:r>
      <w:r w:rsidRPr="004B141E">
        <w:rPr>
          <w:lang w:val="pl-PL"/>
        </w:rPr>
        <w:tab/>
      </w:r>
      <w:r w:rsidR="00EE6632">
        <w:rPr>
          <w:lang w:val="pl-PL"/>
        </w:rPr>
        <w:t>Jerzy:</w:t>
      </w:r>
    </w:p>
    <w:p w14:paraId="2E56ADF3" w14:textId="77777777" w:rsidR="004B141E" w:rsidRPr="004B141E" w:rsidRDefault="004B141E" w:rsidP="004B141E">
      <w:pPr>
        <w:rPr>
          <w:lang w:val="pl-PL"/>
        </w:rPr>
      </w:pPr>
      <w:r w:rsidRPr="004B141E">
        <w:rPr>
          <w:lang w:val="pl-PL"/>
        </w:rPr>
        <w:tab/>
      </w:r>
      <w:r w:rsidRPr="004B141E">
        <w:rPr>
          <w:lang w:val="pl-PL"/>
        </w:rPr>
        <w:tab/>
        <w:t>AA) (Masz rację) Masz rację. Żołnierzu, nie ruszasz się stąd.</w:t>
      </w:r>
    </w:p>
    <w:p w14:paraId="4E5C0C42" w14:textId="0F6712CD" w:rsidR="004B141E" w:rsidRPr="004B141E" w:rsidRDefault="00145DD3" w:rsidP="004B141E">
      <w:pPr>
        <w:ind w:left="1440"/>
        <w:rPr>
          <w:lang w:val="pl-PL"/>
        </w:rPr>
      </w:pPr>
      <w:r>
        <w:rPr>
          <w:lang w:val="pl-PL"/>
        </w:rPr>
        <w:t>A</w:t>
      </w:r>
      <w:r w:rsidR="004B141E" w:rsidRPr="004B141E">
        <w:rPr>
          <w:lang w:val="pl-PL"/>
        </w:rPr>
        <w:t xml:space="preserve">B) (Odpowie przed cesarzem) Skoro teraz nie potrafi się powstrzymać, to skąd wiesz czy będzie wierny cesarzowi. Odpowie za to przed nim. </w:t>
      </w:r>
      <w:r w:rsidR="004B141E" w:rsidRPr="004B141E">
        <w:rPr>
          <w:rStyle w:val="SubtleEmphasis"/>
          <w:lang w:val="pl-PL"/>
        </w:rPr>
        <w:t>*strażnik odchodzi z kurtyzaną*</w:t>
      </w:r>
    </w:p>
    <w:p w14:paraId="3C4F16AB" w14:textId="77777777" w:rsidR="004B141E" w:rsidRPr="004B141E" w:rsidRDefault="004B141E" w:rsidP="004B141E">
      <w:pPr>
        <w:rPr>
          <w:lang w:val="pl-PL"/>
        </w:rPr>
      </w:pPr>
      <w:r w:rsidRPr="004B141E">
        <w:rPr>
          <w:lang w:val="pl-PL"/>
        </w:rPr>
        <w:tab/>
      </w:r>
      <w:r w:rsidRPr="004B141E">
        <w:rPr>
          <w:lang w:val="pl-PL"/>
        </w:rPr>
        <w:tab/>
        <w:t>&gt;&gt; w konsekwencji podczas walki w lesie będziesz walczył z jednym żołnierzem mniej</w:t>
      </w:r>
    </w:p>
    <w:p w14:paraId="41257E08" w14:textId="77777777" w:rsidR="004B141E" w:rsidRPr="004B141E" w:rsidRDefault="004B141E" w:rsidP="004B141E">
      <w:pPr>
        <w:rPr>
          <w:lang w:val="pl-PL"/>
        </w:rPr>
      </w:pPr>
      <w:r w:rsidRPr="004B141E">
        <w:rPr>
          <w:lang w:val="pl-PL"/>
        </w:rPr>
        <w:tab/>
        <w:t>B) (Reimond ma rację) Tu chodzi o autorytet wojska, hamujcie popędy żołnierzu.</w:t>
      </w:r>
    </w:p>
    <w:p w14:paraId="5660BF90" w14:textId="77777777" w:rsidR="004B141E" w:rsidRPr="004B141E" w:rsidRDefault="004B141E" w:rsidP="004B141E">
      <w:pPr>
        <w:rPr>
          <w:lang w:val="pl-PL"/>
        </w:rPr>
      </w:pPr>
      <w:r w:rsidRPr="004B141E">
        <w:rPr>
          <w:lang w:val="pl-PL"/>
        </w:rPr>
        <w:tab/>
        <w:t>Strażnik 2: Przepraszam. Więcej się to nie powtórzy.</w:t>
      </w:r>
    </w:p>
    <w:p w14:paraId="58A1DC2A" w14:textId="77777777" w:rsidR="004B141E" w:rsidRPr="004B141E" w:rsidRDefault="004B141E" w:rsidP="004B141E">
      <w:pPr>
        <w:rPr>
          <w:lang w:val="pl-PL"/>
        </w:rPr>
      </w:pPr>
      <w:r w:rsidRPr="004B141E">
        <w:rPr>
          <w:lang w:val="pl-PL"/>
        </w:rPr>
        <w:t xml:space="preserve">   </w:t>
      </w:r>
      <w:r w:rsidRPr="004B141E">
        <w:rPr>
          <w:lang w:val="pl-PL"/>
        </w:rPr>
        <w:tab/>
        <w:t>Reimond: Lepiej, by tak było.</w:t>
      </w:r>
    </w:p>
    <w:p w14:paraId="548823D4" w14:textId="77777777" w:rsidR="004B141E" w:rsidRPr="004B141E" w:rsidRDefault="004B141E" w:rsidP="004B141E">
      <w:pPr>
        <w:rPr>
          <w:lang w:val="pl-PL"/>
        </w:rPr>
      </w:pPr>
      <w:r w:rsidRPr="004B141E">
        <w:rPr>
          <w:lang w:val="pl-PL"/>
        </w:rPr>
        <w:lastRenderedPageBreak/>
        <w:t xml:space="preserve">Strażnik 1: (jeśli BB: </w:t>
      </w:r>
      <w:r w:rsidRPr="004B141E">
        <w:rPr>
          <w:rStyle w:val="SubtleEmphasis"/>
          <w:lang w:val="pl-PL"/>
        </w:rPr>
        <w:t>*odpycha kobietę*</w:t>
      </w:r>
      <w:r w:rsidRPr="004B141E">
        <w:rPr>
          <w:lang w:val="pl-PL"/>
        </w:rPr>
        <w:t>)</w:t>
      </w:r>
      <w:r w:rsidRPr="004B141E">
        <w:rPr>
          <w:rStyle w:val="SubtleEmphasis"/>
          <w:lang w:val="pl-PL"/>
        </w:rPr>
        <w:t xml:space="preserve"> </w:t>
      </w:r>
      <w:r w:rsidRPr="004B141E">
        <w:rPr>
          <w:lang w:val="pl-PL"/>
        </w:rPr>
        <w:t>Panie, w lesie spotkałem jakichś podejrzanych ludzi. Mówili coś o powrocie bogów, długo nie słuchałem, bo zdawało mi się, że mnie zauważyli i zaczęli mówić w elfim dialekcie.</w:t>
      </w:r>
    </w:p>
    <w:p w14:paraId="05D35D6D" w14:textId="77777777" w:rsidR="004B141E" w:rsidRPr="004B141E" w:rsidRDefault="004B141E" w:rsidP="004B141E">
      <w:pPr>
        <w:rPr>
          <w:lang w:val="pl-PL"/>
        </w:rPr>
      </w:pPr>
      <w:r w:rsidRPr="004B141E">
        <w:rPr>
          <w:lang w:val="pl-PL"/>
        </w:rPr>
        <w:t>Reimond: Może warto to sprawdzić.</w:t>
      </w:r>
    </w:p>
    <w:p w14:paraId="18B3D72C" w14:textId="13043C24" w:rsidR="004B141E" w:rsidRPr="004B141E" w:rsidRDefault="00EE6632" w:rsidP="004B141E">
      <w:pPr>
        <w:rPr>
          <w:lang w:val="pl-PL"/>
        </w:rPr>
      </w:pPr>
      <w:r>
        <w:rPr>
          <w:lang w:val="pl-PL"/>
        </w:rPr>
        <w:t>Jerzy:</w:t>
      </w:r>
      <w:r w:rsidR="004B141E" w:rsidRPr="004B141E">
        <w:rPr>
          <w:lang w:val="pl-PL"/>
        </w:rPr>
        <w:t xml:space="preserve"> Nie zaszkodzi.</w:t>
      </w:r>
    </w:p>
    <w:p w14:paraId="46526BC8" w14:textId="77777777" w:rsidR="004B141E" w:rsidRPr="004B141E" w:rsidRDefault="004B141E" w:rsidP="004B141E">
      <w:pPr>
        <w:rPr>
          <w:rStyle w:val="SubtleEmphasis"/>
          <w:lang w:val="pl-PL"/>
        </w:rPr>
      </w:pPr>
      <w:r w:rsidRPr="004B141E">
        <w:rPr>
          <w:lang w:val="pl-PL"/>
        </w:rPr>
        <w:tab/>
        <w:t xml:space="preserve">A) (Chodźmy od razu.) Chodźmy. </w:t>
      </w:r>
      <w:r w:rsidRPr="004B141E">
        <w:rPr>
          <w:rStyle w:val="SubtleEmphasis"/>
          <w:lang w:val="pl-PL"/>
        </w:rPr>
        <w:t>*przenosi na miejsce zdarzenia*</w:t>
      </w:r>
    </w:p>
    <w:p w14:paraId="62FDA55B" w14:textId="77777777" w:rsidR="004B141E" w:rsidRPr="004B141E" w:rsidRDefault="004B141E" w:rsidP="004B141E">
      <w:pPr>
        <w:rPr>
          <w:lang w:val="pl-PL"/>
        </w:rPr>
      </w:pPr>
      <w:r w:rsidRPr="004B141E">
        <w:rPr>
          <w:lang w:val="pl-PL"/>
        </w:rPr>
        <w:tab/>
        <w:t>B) (Spotkamy się na miejscu.) Muszę coś tu jeszcze zrobić. Dołączę.</w:t>
      </w:r>
    </w:p>
    <w:p w14:paraId="37BD7BC3" w14:textId="77777777" w:rsidR="004B141E" w:rsidRPr="004B141E" w:rsidRDefault="004B141E" w:rsidP="004B141E">
      <w:pPr>
        <w:rPr>
          <w:lang w:val="pl-PL"/>
        </w:rPr>
      </w:pPr>
      <w:r w:rsidRPr="004B141E">
        <w:rPr>
          <w:lang w:val="pl-PL"/>
        </w:rPr>
        <w:t xml:space="preserve">Strażnik 1: </w:t>
      </w:r>
      <w:r w:rsidRPr="004B141E">
        <w:rPr>
          <w:rStyle w:val="SubtleEmphasis"/>
          <w:lang w:val="pl-PL"/>
        </w:rPr>
        <w:t>*bierze gryz mięsa*</w:t>
      </w:r>
    </w:p>
    <w:p w14:paraId="7B41AA4C" w14:textId="77777777" w:rsidR="004B141E" w:rsidRPr="004B141E" w:rsidRDefault="004B141E" w:rsidP="004B141E">
      <w:pPr>
        <w:rPr>
          <w:lang w:val="pl-PL"/>
        </w:rPr>
      </w:pPr>
      <w:r w:rsidRPr="004B141E">
        <w:rPr>
          <w:lang w:val="pl-PL"/>
        </w:rPr>
        <w:t xml:space="preserve">Reimond: Karczmarzu, nie sprzątaj stołu, jeszcze wrócimy. </w:t>
      </w:r>
      <w:r w:rsidRPr="004B141E">
        <w:rPr>
          <w:rStyle w:val="SubtleEmphasis"/>
          <w:lang w:val="pl-PL"/>
        </w:rPr>
        <w:t>*rzuca mieszek ze złotem*</w:t>
      </w:r>
    </w:p>
    <w:p w14:paraId="212F2A3C" w14:textId="545D36FA" w:rsidR="004B141E" w:rsidRDefault="004B141E" w:rsidP="004B141E">
      <w:pPr>
        <w:rPr>
          <w:lang w:val="pl-PL"/>
        </w:rPr>
      </w:pPr>
      <w:r w:rsidRPr="004B141E">
        <w:rPr>
          <w:lang w:val="pl-PL"/>
        </w:rPr>
        <w:t>Karczmarz: Dzięki, panie.</w:t>
      </w:r>
    </w:p>
    <w:p w14:paraId="018D02F9" w14:textId="77777777" w:rsidR="00925693" w:rsidRDefault="00925693" w:rsidP="00925693">
      <w:pPr>
        <w:pStyle w:val="Heading2"/>
        <w:rPr>
          <w:lang w:val="pl-PL"/>
        </w:rPr>
      </w:pPr>
      <w:r>
        <w:rPr>
          <w:lang w:val="pl-PL"/>
        </w:rPr>
        <w:t xml:space="preserve">Rodział 2. </w:t>
      </w:r>
    </w:p>
    <w:p w14:paraId="0F70C1A1" w14:textId="51D20816" w:rsidR="00925693" w:rsidRPr="00925693" w:rsidRDefault="00925693" w:rsidP="00925693">
      <w:pPr>
        <w:pStyle w:val="Heading2"/>
        <w:rPr>
          <w:lang w:val="pl-PL"/>
        </w:rPr>
      </w:pPr>
      <w:r>
        <w:rPr>
          <w:lang w:val="pl-PL"/>
        </w:rPr>
        <w:t>Kult Tywyllych</w:t>
      </w:r>
    </w:p>
    <w:p w14:paraId="297406C1" w14:textId="77777777" w:rsidR="004B141E" w:rsidRPr="004B141E" w:rsidRDefault="004B141E" w:rsidP="004B141E">
      <w:pPr>
        <w:rPr>
          <w:lang w:val="pl-PL"/>
        </w:rPr>
      </w:pPr>
    </w:p>
    <w:p w14:paraId="6333F47A" w14:textId="77777777" w:rsidR="004B141E" w:rsidRPr="004B141E" w:rsidRDefault="004B141E" w:rsidP="004B141E">
      <w:pPr>
        <w:rPr>
          <w:rStyle w:val="IntenseReference"/>
          <w:lang w:val="pl-PL"/>
        </w:rPr>
      </w:pPr>
      <w:r w:rsidRPr="004B141E">
        <w:rPr>
          <w:rStyle w:val="IntenseReference"/>
          <w:lang w:val="pl-PL"/>
        </w:rPr>
        <w:t>[Las Everdun, za karczmą Lisi Ogon]</w:t>
      </w:r>
    </w:p>
    <w:p w14:paraId="5B36C868" w14:textId="77777777" w:rsidR="004B141E" w:rsidRPr="004B141E" w:rsidRDefault="004B141E" w:rsidP="004B141E">
      <w:pPr>
        <w:rPr>
          <w:lang w:val="pl-PL"/>
        </w:rPr>
      </w:pPr>
      <w:r w:rsidRPr="004B141E">
        <w:rPr>
          <w:lang w:val="pl-PL"/>
        </w:rPr>
        <w:t xml:space="preserve">Reimond: </w:t>
      </w:r>
      <w:r w:rsidRPr="004B141E">
        <w:rPr>
          <w:rStyle w:val="SubtleEmphasis"/>
          <w:lang w:val="pl-PL"/>
        </w:rPr>
        <w:t>*podchodzi do tajemniczych postaci*</w:t>
      </w:r>
      <w:r w:rsidRPr="004B141E">
        <w:rPr>
          <w:lang w:val="pl-PL"/>
        </w:rPr>
        <w:t xml:space="preserve"> Co tu się dzieje!?</w:t>
      </w:r>
    </w:p>
    <w:p w14:paraId="5FB320AF" w14:textId="77777777" w:rsidR="004B141E" w:rsidRPr="004B141E" w:rsidRDefault="004B141E" w:rsidP="004B141E">
      <w:pPr>
        <w:rPr>
          <w:lang w:val="pl-PL"/>
        </w:rPr>
      </w:pPr>
      <w:r w:rsidRPr="004B141E">
        <w:rPr>
          <w:lang w:val="pl-PL"/>
        </w:rPr>
        <w:t>Ghorn: Pozbądź się ich, Ehrelyonie.</w:t>
      </w:r>
    </w:p>
    <w:p w14:paraId="75F9D0C8" w14:textId="77777777" w:rsidR="004B141E" w:rsidRPr="004B141E" w:rsidRDefault="004B141E" w:rsidP="004B141E">
      <w:pPr>
        <w:rPr>
          <w:rStyle w:val="SubtleEmphasis"/>
          <w:lang w:val="pl-PL"/>
        </w:rPr>
      </w:pPr>
      <w:r w:rsidRPr="004B141E">
        <w:rPr>
          <w:rStyle w:val="SubtleEmphasis"/>
          <w:lang w:val="pl-PL"/>
        </w:rPr>
        <w:t>*Ghorn tworzy portal, przez który wychodzi razem z innymi kultystami*</w:t>
      </w:r>
    </w:p>
    <w:p w14:paraId="0BCB887D" w14:textId="77777777" w:rsidR="004B141E" w:rsidRPr="004B141E" w:rsidRDefault="004B141E" w:rsidP="004B141E">
      <w:pPr>
        <w:rPr>
          <w:lang w:val="pl-PL"/>
        </w:rPr>
      </w:pPr>
      <w:r w:rsidRPr="004B141E">
        <w:rPr>
          <w:lang w:val="pl-PL"/>
        </w:rPr>
        <w:t>Ehrelyon: Kult musi wykonać swe zadanie. Przepowiednia wypełni się.</w:t>
      </w:r>
    </w:p>
    <w:p w14:paraId="1A3FD265" w14:textId="77777777" w:rsidR="004B141E" w:rsidRPr="004B141E" w:rsidRDefault="004B141E" w:rsidP="004B141E">
      <w:pPr>
        <w:rPr>
          <w:lang w:val="pl-PL"/>
        </w:rPr>
      </w:pPr>
      <w:r w:rsidRPr="004B141E">
        <w:rPr>
          <w:lang w:val="pl-PL"/>
        </w:rPr>
        <w:t>Strażnik 1: Gada jak opętany!</w:t>
      </w:r>
    </w:p>
    <w:p w14:paraId="1D771BE6" w14:textId="74E955FA" w:rsidR="004B141E" w:rsidRPr="004B141E" w:rsidRDefault="00EE6632" w:rsidP="004B141E">
      <w:pPr>
        <w:rPr>
          <w:lang w:val="pl-PL"/>
        </w:rPr>
      </w:pPr>
      <w:r>
        <w:rPr>
          <w:lang w:val="pl-PL"/>
        </w:rPr>
        <w:t>Jerzy:</w:t>
      </w:r>
      <w:r w:rsidR="004B141E" w:rsidRPr="004B141E">
        <w:rPr>
          <w:lang w:val="pl-PL"/>
        </w:rPr>
        <w:t xml:space="preserve"> Nie ma czasu na zastanowienia. Zabić go!</w:t>
      </w:r>
    </w:p>
    <w:p w14:paraId="7D760AA9" w14:textId="223A54D1" w:rsidR="004B141E" w:rsidRPr="004B141E" w:rsidRDefault="004B141E" w:rsidP="004B141E">
      <w:pPr>
        <w:rPr>
          <w:lang w:val="pl-PL"/>
        </w:rPr>
      </w:pPr>
      <w:r w:rsidRPr="004B141E">
        <w:rPr>
          <w:lang w:val="pl-PL"/>
        </w:rPr>
        <w:t xml:space="preserve">Ehrelyon: </w:t>
      </w:r>
      <w:r w:rsidRPr="004B141E">
        <w:rPr>
          <w:rStyle w:val="SubtleEmphasis"/>
          <w:lang w:val="pl-PL"/>
        </w:rPr>
        <w:t>*tworzy szkielety tnąc się i sypiąc proch na krew leżącą na ziemi*</w:t>
      </w:r>
      <w:r w:rsidRPr="004B141E">
        <w:rPr>
          <w:lang w:val="pl-PL"/>
        </w:rPr>
        <w:t xml:space="preserve"> Za władcę kniei, powstrzymam was</w:t>
      </w:r>
      <w:r>
        <w:rPr>
          <w:lang w:val="pl-PL"/>
        </w:rPr>
        <w:t>.</w:t>
      </w:r>
    </w:p>
    <w:p w14:paraId="3483F9DE" w14:textId="77777777" w:rsidR="004B141E" w:rsidRPr="004B141E" w:rsidRDefault="004B141E" w:rsidP="004B141E">
      <w:pPr>
        <w:rPr>
          <w:lang w:val="pl-PL"/>
        </w:rPr>
      </w:pPr>
    </w:p>
    <w:p w14:paraId="09642CCF" w14:textId="77777777" w:rsidR="004B141E" w:rsidRDefault="004B141E" w:rsidP="004B141E">
      <w:pPr>
        <w:pStyle w:val="Subtitle"/>
        <w:rPr>
          <w:lang w:val="pl-PL"/>
        </w:rPr>
      </w:pPr>
    </w:p>
    <w:p w14:paraId="21414E17" w14:textId="77777777" w:rsidR="004B141E" w:rsidRDefault="004B141E" w:rsidP="004B141E">
      <w:pPr>
        <w:pStyle w:val="Subtitle"/>
        <w:rPr>
          <w:lang w:val="pl-PL"/>
        </w:rPr>
      </w:pPr>
    </w:p>
    <w:p w14:paraId="461598E2" w14:textId="4C1CD215" w:rsidR="004B141E" w:rsidRPr="00FC3B11" w:rsidRDefault="00FC3B11" w:rsidP="004B141E">
      <w:pPr>
        <w:pStyle w:val="Subtitle"/>
        <w:rPr>
          <w:rStyle w:val="SubtleEmphasis"/>
          <w:lang w:val="pl-PL"/>
        </w:rPr>
      </w:pPr>
      <w:r w:rsidRPr="00FC3B11">
        <w:rPr>
          <w:rStyle w:val="SubtleEmphasis"/>
          <w:lang w:val="pl-PL"/>
        </w:rPr>
        <w:t>*</w:t>
      </w:r>
      <w:r>
        <w:rPr>
          <w:rStyle w:val="SubtleEmphasis"/>
          <w:lang w:val="pl-PL"/>
        </w:rPr>
        <w:t>walka: Jerzy Reimond Strażnik vs Ehrelyon i 2 kultystów*</w:t>
      </w:r>
    </w:p>
    <w:p w14:paraId="4596EAC5" w14:textId="15600238" w:rsidR="004B141E" w:rsidRPr="004B141E" w:rsidRDefault="004B141E" w:rsidP="004B141E">
      <w:pPr>
        <w:rPr>
          <w:lang w:val="pl-PL"/>
        </w:rPr>
      </w:pPr>
      <w:r w:rsidRPr="004B141E">
        <w:rPr>
          <w:lang w:val="pl-PL"/>
        </w:rPr>
        <w:t xml:space="preserve">{Podczas walki </w:t>
      </w:r>
      <w:r w:rsidR="00FC3B11">
        <w:rPr>
          <w:lang w:val="pl-PL"/>
        </w:rPr>
        <w:t>Ehrelyon</w:t>
      </w:r>
      <w:r w:rsidRPr="004B141E">
        <w:rPr>
          <w:lang w:val="pl-PL"/>
        </w:rPr>
        <w:t xml:space="preserve"> może zostać wrzucony do ogniska przez umiejętność Kopnięcie i zabity natychmiastowo</w:t>
      </w:r>
    </w:p>
    <w:p w14:paraId="49B96B25" w14:textId="77777777" w:rsidR="004B141E" w:rsidRPr="004B141E" w:rsidRDefault="004B141E" w:rsidP="004B141E">
      <w:pPr>
        <w:rPr>
          <w:lang w:val="pl-PL"/>
        </w:rPr>
      </w:pPr>
      <w:r w:rsidRPr="004B141E">
        <w:rPr>
          <w:lang w:val="pl-PL"/>
        </w:rPr>
        <w:t>{Jeżeli zostanie tak zabity rodzi to pewne konsekwencje, które zostaną opisane.</w:t>
      </w:r>
    </w:p>
    <w:p w14:paraId="695053A3" w14:textId="77777777" w:rsidR="004B141E" w:rsidRPr="004B141E" w:rsidRDefault="004B141E" w:rsidP="004B141E">
      <w:pPr>
        <w:rPr>
          <w:lang w:val="pl-PL"/>
        </w:rPr>
      </w:pPr>
    </w:p>
    <w:p w14:paraId="49A59551" w14:textId="77777777" w:rsidR="004B141E" w:rsidRPr="004B141E" w:rsidRDefault="004B141E" w:rsidP="004B141E">
      <w:pPr>
        <w:rPr>
          <w:lang w:val="pl-PL"/>
        </w:rPr>
      </w:pPr>
      <w:r w:rsidRPr="004B141E">
        <w:rPr>
          <w:lang w:val="pl-PL"/>
        </w:rPr>
        <w:t>Reimond: Nie ma tu niczego, co wyjaśni to dziwne zdarzenie?</w:t>
      </w:r>
    </w:p>
    <w:p w14:paraId="705E1CFD" w14:textId="21C06C06" w:rsidR="004B141E" w:rsidRPr="004B141E" w:rsidRDefault="004B141E" w:rsidP="004B141E">
      <w:pPr>
        <w:rPr>
          <w:lang w:val="pl-PL"/>
        </w:rPr>
      </w:pPr>
      <w:r w:rsidRPr="004B141E">
        <w:rPr>
          <w:lang w:val="pl-PL"/>
        </w:rPr>
        <w:t xml:space="preserve">A) </w:t>
      </w:r>
      <w:r w:rsidR="00FC3B11">
        <w:rPr>
          <w:lang w:val="pl-PL"/>
        </w:rPr>
        <w:t>Ehrelyon</w:t>
      </w:r>
      <w:r w:rsidR="00FC3B11" w:rsidRPr="004B141E">
        <w:rPr>
          <w:lang w:val="pl-PL"/>
        </w:rPr>
        <w:t xml:space="preserve"> </w:t>
      </w:r>
      <w:r w:rsidRPr="004B141E">
        <w:rPr>
          <w:lang w:val="pl-PL"/>
        </w:rPr>
        <w:t>spłonął</w:t>
      </w:r>
    </w:p>
    <w:p w14:paraId="658B0A92" w14:textId="720206F2" w:rsidR="004B141E" w:rsidRPr="004B141E" w:rsidRDefault="004B141E" w:rsidP="004B141E">
      <w:pPr>
        <w:rPr>
          <w:lang w:val="pl-PL"/>
        </w:rPr>
      </w:pPr>
      <w:r w:rsidRPr="004B141E">
        <w:rPr>
          <w:lang w:val="pl-PL"/>
        </w:rPr>
        <w:tab/>
      </w:r>
      <w:r w:rsidR="00EE6632">
        <w:rPr>
          <w:lang w:val="pl-PL"/>
        </w:rPr>
        <w:t>Jerzy:</w:t>
      </w:r>
      <w:r w:rsidRPr="004B141E">
        <w:rPr>
          <w:lang w:val="pl-PL"/>
        </w:rPr>
        <w:t xml:space="preserve"> </w:t>
      </w:r>
      <w:r w:rsidRPr="004B141E">
        <w:rPr>
          <w:rStyle w:val="SubtleEmphasis"/>
          <w:lang w:val="pl-PL"/>
        </w:rPr>
        <w:t>*patrzy na spalonego*</w:t>
      </w:r>
      <w:r w:rsidRPr="004B141E">
        <w:rPr>
          <w:lang w:val="pl-PL"/>
        </w:rPr>
        <w:t xml:space="preserve"> Od niego się już niczego nie dowiemy.</w:t>
      </w:r>
    </w:p>
    <w:p w14:paraId="22217C33" w14:textId="180D7AAA" w:rsidR="004B141E" w:rsidRPr="004B141E" w:rsidRDefault="004B141E" w:rsidP="004B141E">
      <w:pPr>
        <w:rPr>
          <w:lang w:val="pl-PL"/>
        </w:rPr>
      </w:pPr>
      <w:r w:rsidRPr="004B141E">
        <w:rPr>
          <w:lang w:val="pl-PL"/>
        </w:rPr>
        <w:t xml:space="preserve">B) </w:t>
      </w:r>
      <w:r w:rsidR="00FC3B11">
        <w:rPr>
          <w:lang w:val="pl-PL"/>
        </w:rPr>
        <w:t>Ehrelyon</w:t>
      </w:r>
      <w:r w:rsidR="00FC3B11" w:rsidRPr="004B141E">
        <w:rPr>
          <w:lang w:val="pl-PL"/>
        </w:rPr>
        <w:t xml:space="preserve"> </w:t>
      </w:r>
      <w:r w:rsidRPr="004B141E">
        <w:rPr>
          <w:lang w:val="pl-PL"/>
        </w:rPr>
        <w:t>nie spłonął</w:t>
      </w:r>
    </w:p>
    <w:p w14:paraId="79A67F59" w14:textId="77777777" w:rsidR="004B141E" w:rsidRPr="004B141E" w:rsidRDefault="004B141E" w:rsidP="004B141E">
      <w:pPr>
        <w:rPr>
          <w:lang w:val="pl-PL"/>
        </w:rPr>
      </w:pPr>
      <w:r w:rsidRPr="004B141E">
        <w:rPr>
          <w:lang w:val="pl-PL"/>
        </w:rPr>
        <w:tab/>
        <w:t>Strażnik A: Tu jest jakaś kartka.</w:t>
      </w:r>
    </w:p>
    <w:p w14:paraId="03707CD6" w14:textId="20B3AED6" w:rsidR="004B141E" w:rsidRPr="004B141E" w:rsidRDefault="004B141E" w:rsidP="004B141E">
      <w:pPr>
        <w:ind w:left="720"/>
        <w:rPr>
          <w:lang w:val="pl-PL"/>
        </w:rPr>
      </w:pPr>
      <w:r w:rsidRPr="004B141E">
        <w:rPr>
          <w:lang w:val="pl-PL"/>
        </w:rPr>
        <w:t xml:space="preserve">Reimond: Pokaż mi to. </w:t>
      </w:r>
      <w:r w:rsidRPr="004B141E">
        <w:rPr>
          <w:rStyle w:val="SubtleEmphasis"/>
          <w:lang w:val="pl-PL"/>
        </w:rPr>
        <w:t>*wyrywa z ręki*</w:t>
      </w:r>
      <w:r w:rsidRPr="004B141E">
        <w:rPr>
          <w:lang w:val="pl-PL"/>
        </w:rPr>
        <w:t xml:space="preserve"> To chyba coś po elficku. Jakiś mag powinien to rozszyfrować.</w:t>
      </w:r>
    </w:p>
    <w:p w14:paraId="0D71C8D4" w14:textId="77777777" w:rsidR="004B141E" w:rsidRPr="004B141E" w:rsidRDefault="004B141E" w:rsidP="004B141E">
      <w:pPr>
        <w:rPr>
          <w:lang w:val="pl-PL"/>
        </w:rPr>
      </w:pPr>
    </w:p>
    <w:p w14:paraId="61323180" w14:textId="77777777" w:rsidR="004B141E" w:rsidRPr="004B141E" w:rsidRDefault="004B141E" w:rsidP="004B141E">
      <w:pPr>
        <w:rPr>
          <w:rStyle w:val="IntenseReference"/>
          <w:lang w:val="pl-PL"/>
        </w:rPr>
      </w:pPr>
      <w:r w:rsidRPr="004B141E">
        <w:rPr>
          <w:rStyle w:val="IntenseReference"/>
          <w:lang w:val="pl-PL"/>
        </w:rPr>
        <w:t>[Spowrotem w karczmie]</w:t>
      </w:r>
    </w:p>
    <w:p w14:paraId="5DA1D616" w14:textId="77777777" w:rsidR="004B141E" w:rsidRPr="004B141E" w:rsidRDefault="004B141E" w:rsidP="004B141E">
      <w:pPr>
        <w:rPr>
          <w:lang w:val="pl-PL"/>
        </w:rPr>
      </w:pPr>
      <w:r w:rsidRPr="004B141E">
        <w:rPr>
          <w:lang w:val="pl-PL"/>
        </w:rPr>
        <w:t>Reimond: Musimy powiedzieć cesarzowi o tych fanatykach.</w:t>
      </w:r>
    </w:p>
    <w:p w14:paraId="249EFAFC" w14:textId="44004984" w:rsidR="004B141E" w:rsidRPr="004B141E" w:rsidRDefault="00EE6632" w:rsidP="004B141E">
      <w:pPr>
        <w:rPr>
          <w:lang w:val="pl-PL"/>
        </w:rPr>
      </w:pPr>
      <w:r>
        <w:rPr>
          <w:lang w:val="pl-PL"/>
        </w:rPr>
        <w:t>Jerzy:</w:t>
      </w:r>
      <w:r w:rsidR="004B141E" w:rsidRPr="004B141E">
        <w:rPr>
          <w:lang w:val="pl-PL"/>
        </w:rPr>
        <w:t xml:space="preserve"> Powinniśmy dokończyć misję polityczną.</w:t>
      </w:r>
    </w:p>
    <w:p w14:paraId="020F6C18" w14:textId="77777777" w:rsidR="004B141E" w:rsidRPr="004B141E" w:rsidRDefault="004B141E" w:rsidP="004B141E">
      <w:pPr>
        <w:rPr>
          <w:lang w:val="pl-PL"/>
        </w:rPr>
      </w:pPr>
      <w:r w:rsidRPr="004B141E">
        <w:rPr>
          <w:lang w:val="pl-PL"/>
        </w:rPr>
        <w:t>Reimond: Szlag! Dobrze, zrobimy tak. Ja pójdę do cesarza i powiem mu co się stało, a ty dokończ misję i to samo powiedz Fomrieltowi. Niech strażnicy pójdą z tobą.</w:t>
      </w:r>
    </w:p>
    <w:p w14:paraId="24B28054" w14:textId="5EF02C95" w:rsidR="004B141E" w:rsidRPr="004B141E" w:rsidRDefault="00EE6632" w:rsidP="004B141E">
      <w:pPr>
        <w:rPr>
          <w:lang w:val="pl-PL"/>
        </w:rPr>
      </w:pPr>
      <w:r>
        <w:rPr>
          <w:lang w:val="pl-PL"/>
        </w:rPr>
        <w:t>Jerzy:</w:t>
      </w:r>
      <w:r w:rsidR="004B141E" w:rsidRPr="004B141E">
        <w:rPr>
          <w:lang w:val="pl-PL"/>
        </w:rPr>
        <w:t xml:space="preserve"> Nie potrzebuję ich, weź ich ze sobą, a ja znajdę kogoś. W końcu wielu wędrowców zmierza do Arungardu.</w:t>
      </w:r>
    </w:p>
    <w:p w14:paraId="6EF1E56A" w14:textId="77777777" w:rsidR="004B141E" w:rsidRPr="004B141E" w:rsidRDefault="004B141E" w:rsidP="004B141E">
      <w:pPr>
        <w:rPr>
          <w:lang w:val="pl-PL"/>
        </w:rPr>
      </w:pPr>
      <w:r w:rsidRPr="004B141E">
        <w:rPr>
          <w:lang w:val="pl-PL"/>
        </w:rPr>
        <w:t>Reimond: W takim razie bądź zdrów, przyjacielu. Niech słońce ma cię w opiece.</w:t>
      </w:r>
    </w:p>
    <w:p w14:paraId="50FB0E9D" w14:textId="5E73C3BD" w:rsidR="004B141E" w:rsidRPr="004B141E" w:rsidRDefault="00EE6632" w:rsidP="004B141E">
      <w:pPr>
        <w:rPr>
          <w:lang w:val="pl-PL"/>
        </w:rPr>
      </w:pPr>
      <w:r>
        <w:rPr>
          <w:lang w:val="pl-PL"/>
        </w:rPr>
        <w:t>Jerzy:</w:t>
      </w:r>
      <w:r w:rsidR="004B141E" w:rsidRPr="004B141E">
        <w:rPr>
          <w:lang w:val="pl-PL"/>
        </w:rPr>
        <w:t xml:space="preserve"> I nawzajem, Reimondzie. Ruszajcie już.</w:t>
      </w:r>
      <w:r w:rsidR="004B141E" w:rsidRPr="004B141E">
        <w:rPr>
          <w:lang w:val="pl-PL"/>
        </w:rPr>
        <w:tab/>
      </w:r>
    </w:p>
    <w:p w14:paraId="4A6C87A8" w14:textId="77777777" w:rsidR="004B141E" w:rsidRPr="004B141E" w:rsidRDefault="004B141E" w:rsidP="004B141E">
      <w:pPr>
        <w:rPr>
          <w:lang w:val="pl-PL"/>
        </w:rPr>
      </w:pPr>
    </w:p>
    <w:p w14:paraId="409D2414" w14:textId="77777777" w:rsidR="004B141E" w:rsidRPr="004B141E" w:rsidRDefault="004B141E" w:rsidP="004B141E">
      <w:pPr>
        <w:rPr>
          <w:lang w:val="pl-PL"/>
        </w:rPr>
      </w:pPr>
      <w:r w:rsidRPr="004B141E">
        <w:rPr>
          <w:lang w:val="pl-PL"/>
        </w:rPr>
        <w:t>Tu gracz może podejść do trzech różnych osób: karczmarza, chłopów przy stole oraz arystokraty.</w:t>
      </w:r>
    </w:p>
    <w:p w14:paraId="677DEA41" w14:textId="77777777" w:rsidR="004B141E" w:rsidRPr="004B141E" w:rsidRDefault="004B141E" w:rsidP="004B141E">
      <w:pPr>
        <w:rPr>
          <w:lang w:val="pl-PL"/>
        </w:rPr>
      </w:pPr>
      <w:r w:rsidRPr="004B141E">
        <w:rPr>
          <w:lang w:val="pl-PL"/>
        </w:rPr>
        <w:t>A)</w:t>
      </w:r>
    </w:p>
    <w:p w14:paraId="6490BB65" w14:textId="351B98C8" w:rsidR="004B141E" w:rsidRPr="004B141E" w:rsidRDefault="00EE6632" w:rsidP="004B141E">
      <w:pPr>
        <w:rPr>
          <w:lang w:val="pl-PL"/>
        </w:rPr>
      </w:pPr>
      <w:r>
        <w:rPr>
          <w:lang w:val="pl-PL"/>
        </w:rPr>
        <w:t>Jerzy:</w:t>
      </w:r>
      <w:r w:rsidR="004B141E" w:rsidRPr="004B141E">
        <w:rPr>
          <w:lang w:val="pl-PL"/>
        </w:rPr>
        <w:t xml:space="preserve"> Czy znajdę tu kompanów do podróży?</w:t>
      </w:r>
    </w:p>
    <w:p w14:paraId="1F71EE3B" w14:textId="77777777" w:rsidR="004B141E" w:rsidRPr="004B141E" w:rsidRDefault="004B141E" w:rsidP="004B141E">
      <w:pPr>
        <w:rPr>
          <w:lang w:val="pl-PL"/>
        </w:rPr>
      </w:pPr>
      <w:r w:rsidRPr="004B141E">
        <w:rPr>
          <w:lang w:val="pl-PL"/>
        </w:rPr>
        <w:t>Karczmarz: A dokąd zmierzacie?</w:t>
      </w:r>
    </w:p>
    <w:p w14:paraId="70CD0D6B" w14:textId="4D43ECC0" w:rsidR="004B141E" w:rsidRPr="004B141E" w:rsidRDefault="00EE6632" w:rsidP="004B141E">
      <w:pPr>
        <w:rPr>
          <w:lang w:val="pl-PL"/>
        </w:rPr>
      </w:pPr>
      <w:r>
        <w:rPr>
          <w:lang w:val="pl-PL"/>
        </w:rPr>
        <w:t>Jerzy:</w:t>
      </w:r>
      <w:r w:rsidR="004B141E" w:rsidRPr="004B141E">
        <w:rPr>
          <w:lang w:val="pl-PL"/>
        </w:rPr>
        <w:t xml:space="preserve"> Do stolicy.</w:t>
      </w:r>
    </w:p>
    <w:p w14:paraId="0588C6B9" w14:textId="77777777" w:rsidR="004B141E" w:rsidRPr="004B141E" w:rsidRDefault="004B141E" w:rsidP="004B141E">
      <w:pPr>
        <w:rPr>
          <w:lang w:val="pl-PL"/>
        </w:rPr>
      </w:pPr>
      <w:r w:rsidRPr="004B141E">
        <w:rPr>
          <w:lang w:val="pl-PL"/>
        </w:rPr>
        <w:t>Karczmarz: Porozmawiaj z magiem przy drzwiach. Podobno też szuka towarzysza.</w:t>
      </w:r>
    </w:p>
    <w:p w14:paraId="6B3C5CA1" w14:textId="77777777" w:rsidR="004B141E" w:rsidRPr="004B141E" w:rsidRDefault="004B141E" w:rsidP="004B141E">
      <w:pPr>
        <w:rPr>
          <w:lang w:val="pl-PL"/>
        </w:rPr>
      </w:pPr>
    </w:p>
    <w:p w14:paraId="05BA79E3" w14:textId="77777777" w:rsidR="004B141E" w:rsidRPr="004B141E" w:rsidRDefault="004B141E" w:rsidP="004B141E">
      <w:pPr>
        <w:rPr>
          <w:lang w:val="pl-PL"/>
        </w:rPr>
      </w:pPr>
      <w:r w:rsidRPr="004B141E">
        <w:rPr>
          <w:lang w:val="pl-PL"/>
        </w:rPr>
        <w:t>B)</w:t>
      </w:r>
    </w:p>
    <w:p w14:paraId="5DE2B46F" w14:textId="0AC87D64" w:rsidR="004B141E" w:rsidRPr="004B141E" w:rsidRDefault="00EE6632" w:rsidP="004B141E">
      <w:pPr>
        <w:rPr>
          <w:lang w:val="pl-PL"/>
        </w:rPr>
      </w:pPr>
      <w:r>
        <w:rPr>
          <w:lang w:val="pl-PL"/>
        </w:rPr>
        <w:t>Jerzy:</w:t>
      </w:r>
      <w:r w:rsidR="004B141E" w:rsidRPr="004B141E">
        <w:rPr>
          <w:lang w:val="pl-PL"/>
        </w:rPr>
        <w:t xml:space="preserve"> Szukam kompana do podróży.</w:t>
      </w:r>
    </w:p>
    <w:p w14:paraId="5D30DE4A" w14:textId="32A60FAC" w:rsidR="004B141E" w:rsidRPr="004B141E" w:rsidRDefault="004B141E" w:rsidP="004B141E">
      <w:pPr>
        <w:rPr>
          <w:lang w:val="pl-PL"/>
        </w:rPr>
      </w:pPr>
      <w:r w:rsidRPr="004B141E">
        <w:rPr>
          <w:lang w:val="pl-PL"/>
        </w:rPr>
        <w:t>Chłop 1: A ja do orania pol</w:t>
      </w:r>
      <w:r w:rsidR="00AC5760">
        <w:rPr>
          <w:lang w:val="pl-PL"/>
        </w:rPr>
        <w:t>a</w:t>
      </w:r>
      <w:r w:rsidRPr="004B141E">
        <w:rPr>
          <w:lang w:val="pl-PL"/>
        </w:rPr>
        <w:t>.</w:t>
      </w:r>
    </w:p>
    <w:p w14:paraId="36CCA02A" w14:textId="77777777" w:rsidR="004B141E" w:rsidRPr="004B141E" w:rsidRDefault="004B141E" w:rsidP="004B141E">
      <w:pPr>
        <w:rPr>
          <w:lang w:val="pl-PL"/>
        </w:rPr>
      </w:pPr>
      <w:r w:rsidRPr="004B141E">
        <w:rPr>
          <w:lang w:val="pl-PL"/>
        </w:rPr>
        <w:t xml:space="preserve">Reszta chłopów: </w:t>
      </w:r>
      <w:r w:rsidRPr="004B141E">
        <w:rPr>
          <w:rStyle w:val="SubtleEmphasis"/>
          <w:lang w:val="pl-PL"/>
        </w:rPr>
        <w:t>*śmiech*</w:t>
      </w:r>
    </w:p>
    <w:p w14:paraId="63293895" w14:textId="52120409" w:rsidR="004B141E" w:rsidRPr="004B141E" w:rsidRDefault="00EE6632" w:rsidP="004B141E">
      <w:pPr>
        <w:rPr>
          <w:lang w:val="pl-PL"/>
        </w:rPr>
      </w:pPr>
      <w:r>
        <w:rPr>
          <w:lang w:val="pl-PL"/>
        </w:rPr>
        <w:t>Jerzy:</w:t>
      </w:r>
      <w:r w:rsidR="004B141E" w:rsidRPr="004B141E">
        <w:rPr>
          <w:lang w:val="pl-PL"/>
        </w:rPr>
        <w:t xml:space="preserve"> </w:t>
      </w:r>
    </w:p>
    <w:p w14:paraId="3F6C975A" w14:textId="77777777" w:rsidR="004B141E" w:rsidRPr="004B141E" w:rsidRDefault="004B141E" w:rsidP="004B141E">
      <w:pPr>
        <w:rPr>
          <w:lang w:val="pl-PL"/>
        </w:rPr>
      </w:pPr>
      <w:r w:rsidRPr="004B141E">
        <w:rPr>
          <w:lang w:val="pl-PL"/>
        </w:rPr>
        <w:tab/>
        <w:t>A) (Pytam poważnie) Pytam poważnie.</w:t>
      </w:r>
    </w:p>
    <w:p w14:paraId="43F72EC3" w14:textId="77777777" w:rsidR="004B141E" w:rsidRPr="004B141E" w:rsidRDefault="004B141E" w:rsidP="004B141E">
      <w:pPr>
        <w:rPr>
          <w:lang w:val="pl-PL"/>
        </w:rPr>
      </w:pPr>
      <w:r w:rsidRPr="004B141E">
        <w:rPr>
          <w:lang w:val="pl-PL"/>
        </w:rPr>
        <w:tab/>
        <w:t>Chłop 1: A to skoro tak sprawiasz sprawę, ja myślałem, że przyszedłeś tu pożartować.</w:t>
      </w:r>
    </w:p>
    <w:p w14:paraId="7CC9CB39" w14:textId="7E4E6633" w:rsidR="004B141E" w:rsidRPr="004B141E" w:rsidRDefault="004B141E" w:rsidP="004B141E">
      <w:pPr>
        <w:ind w:left="720"/>
        <w:rPr>
          <w:lang w:val="pl-PL"/>
        </w:rPr>
      </w:pPr>
      <w:r w:rsidRPr="004B141E">
        <w:rPr>
          <w:lang w:val="pl-PL"/>
        </w:rPr>
        <w:t>B) (Nie żartuj sobie) Słuchaj, nie jestem w nastroju na żarty, więc nie naginaj, bo przekonasz się, że nie noszę miecza dla ozdoby.</w:t>
      </w:r>
    </w:p>
    <w:p w14:paraId="6486487C" w14:textId="77777777" w:rsidR="004B141E" w:rsidRPr="004B141E" w:rsidRDefault="004B141E" w:rsidP="004B141E">
      <w:pPr>
        <w:rPr>
          <w:lang w:val="pl-PL"/>
        </w:rPr>
      </w:pPr>
      <w:r w:rsidRPr="004B141E">
        <w:rPr>
          <w:lang w:val="pl-PL"/>
        </w:rPr>
        <w:tab/>
        <w:t>Chłop 1: Nerwowo skina głową.</w:t>
      </w:r>
    </w:p>
    <w:p w14:paraId="0E97A3C7" w14:textId="77777777" w:rsidR="004B141E" w:rsidRPr="004B141E" w:rsidRDefault="004B141E" w:rsidP="004B141E">
      <w:pPr>
        <w:rPr>
          <w:lang w:val="pl-PL"/>
        </w:rPr>
      </w:pPr>
      <w:r w:rsidRPr="004B141E">
        <w:rPr>
          <w:lang w:val="pl-PL"/>
        </w:rPr>
        <w:t>Chłop 2: Widzisz tamtego przy drzwiach? Podobno jest jednym z najlepszych magików na północ od Shellanii. Nie znam go, ale wygląda mi na gróźnego. Na twoim miejscu bym go nie denerwował.</w:t>
      </w:r>
    </w:p>
    <w:p w14:paraId="6A72BDE4" w14:textId="47E400CE" w:rsidR="004B141E" w:rsidRPr="004B141E" w:rsidRDefault="00EE6632" w:rsidP="004B141E">
      <w:pPr>
        <w:rPr>
          <w:lang w:val="pl-PL"/>
        </w:rPr>
      </w:pPr>
      <w:r>
        <w:rPr>
          <w:lang w:val="pl-PL"/>
        </w:rPr>
        <w:t>Jerzy:</w:t>
      </w:r>
      <w:r w:rsidR="004B141E" w:rsidRPr="004B141E">
        <w:rPr>
          <w:lang w:val="pl-PL"/>
        </w:rPr>
        <w:t xml:space="preserve"> Zrobie, co będę musiał. Dziękuję, do zobaczenia.</w:t>
      </w:r>
    </w:p>
    <w:p w14:paraId="4EEBC14C" w14:textId="77777777" w:rsidR="004B141E" w:rsidRPr="004B141E" w:rsidRDefault="004B141E" w:rsidP="004B141E">
      <w:pPr>
        <w:rPr>
          <w:lang w:val="pl-PL"/>
        </w:rPr>
      </w:pPr>
    </w:p>
    <w:p w14:paraId="41257688" w14:textId="77777777" w:rsidR="00AC5760" w:rsidRDefault="00AC5760" w:rsidP="004B141E">
      <w:pPr>
        <w:rPr>
          <w:lang w:val="pl-PL"/>
        </w:rPr>
      </w:pPr>
    </w:p>
    <w:p w14:paraId="456368E9" w14:textId="27B40B62" w:rsidR="004B141E" w:rsidRPr="004B141E" w:rsidRDefault="004B141E" w:rsidP="004B141E">
      <w:pPr>
        <w:rPr>
          <w:lang w:val="pl-PL"/>
        </w:rPr>
      </w:pPr>
      <w:r w:rsidRPr="004B141E">
        <w:rPr>
          <w:lang w:val="pl-PL"/>
        </w:rPr>
        <w:t>C)</w:t>
      </w:r>
    </w:p>
    <w:p w14:paraId="11BC867E" w14:textId="3BE6E755" w:rsidR="004B141E" w:rsidRPr="004B141E" w:rsidRDefault="00EE6632" w:rsidP="004B141E">
      <w:pPr>
        <w:rPr>
          <w:lang w:val="pl-PL"/>
        </w:rPr>
      </w:pPr>
      <w:r>
        <w:rPr>
          <w:lang w:val="pl-PL"/>
        </w:rPr>
        <w:t>Jerzy:</w:t>
      </w:r>
      <w:r w:rsidR="004B141E" w:rsidRPr="004B141E">
        <w:rPr>
          <w:lang w:val="pl-PL"/>
        </w:rPr>
        <w:t xml:space="preserve"> Szukam kompana do podróży.</w:t>
      </w:r>
    </w:p>
    <w:p w14:paraId="08804D12" w14:textId="04FCCD0F" w:rsidR="004B141E" w:rsidRPr="004B141E" w:rsidRDefault="004B141E" w:rsidP="004B141E">
      <w:pPr>
        <w:rPr>
          <w:lang w:val="pl-PL"/>
        </w:rPr>
      </w:pPr>
      <w:r w:rsidRPr="004B141E">
        <w:rPr>
          <w:lang w:val="pl-PL"/>
        </w:rPr>
        <w:t xml:space="preserve">Arystokrata: Odkąd tu wszedłeś, wiedziałem, że jesteś jednym z "tych" ludzi. Tam przy drzwiach siedzi mag. Weź go </w:t>
      </w:r>
      <w:r w:rsidR="00AC5760">
        <w:rPr>
          <w:lang w:val="pl-PL"/>
        </w:rPr>
        <w:t>stąd</w:t>
      </w:r>
      <w:r w:rsidRPr="004B141E">
        <w:rPr>
          <w:lang w:val="pl-PL"/>
        </w:rPr>
        <w:t>, a nie będziesz mi nic winien.</w:t>
      </w:r>
    </w:p>
    <w:p w14:paraId="3D194EFB" w14:textId="1949449F" w:rsidR="004B141E" w:rsidRPr="004B141E" w:rsidRDefault="00EE6632" w:rsidP="004B141E">
      <w:pPr>
        <w:rPr>
          <w:lang w:val="pl-PL"/>
        </w:rPr>
      </w:pPr>
      <w:r>
        <w:rPr>
          <w:lang w:val="pl-PL"/>
        </w:rPr>
        <w:t>Jerzy:</w:t>
      </w:r>
      <w:r w:rsidR="004B141E" w:rsidRPr="004B141E">
        <w:rPr>
          <w:lang w:val="pl-PL"/>
        </w:rPr>
        <w:t xml:space="preserve"> Dzięki, bywaj.</w:t>
      </w:r>
    </w:p>
    <w:p w14:paraId="0EF7C9CE" w14:textId="77777777" w:rsidR="004B141E" w:rsidRPr="004B141E" w:rsidRDefault="004B141E" w:rsidP="004B141E">
      <w:pPr>
        <w:rPr>
          <w:lang w:val="pl-PL"/>
        </w:rPr>
      </w:pPr>
      <w:r w:rsidRPr="004B141E">
        <w:rPr>
          <w:lang w:val="pl-PL"/>
        </w:rPr>
        <w:t>Arystokrata: Do usług.</w:t>
      </w:r>
    </w:p>
    <w:p w14:paraId="53059669" w14:textId="77777777" w:rsidR="004B141E" w:rsidRPr="004B141E" w:rsidRDefault="004B141E" w:rsidP="004B141E">
      <w:pPr>
        <w:rPr>
          <w:lang w:val="pl-PL"/>
        </w:rPr>
      </w:pPr>
    </w:p>
    <w:p w14:paraId="18682B4A" w14:textId="1460FF55" w:rsidR="004B141E" w:rsidRPr="004B141E" w:rsidRDefault="00EE6632" w:rsidP="004B141E">
      <w:pPr>
        <w:rPr>
          <w:lang w:val="pl-PL"/>
        </w:rPr>
      </w:pPr>
      <w:r>
        <w:rPr>
          <w:lang w:val="pl-PL"/>
        </w:rPr>
        <w:t>Jerzy:</w:t>
      </w:r>
      <w:r w:rsidR="004B141E" w:rsidRPr="004B141E">
        <w:rPr>
          <w:lang w:val="pl-PL"/>
        </w:rPr>
        <w:t xml:space="preserve"> </w:t>
      </w:r>
      <w:r w:rsidR="004B141E" w:rsidRPr="004B141E">
        <w:rPr>
          <w:rStyle w:val="SubtleEmphasis"/>
          <w:lang w:val="pl-PL"/>
        </w:rPr>
        <w:t>*dosiada się do maga*</w:t>
      </w:r>
      <w:r w:rsidR="004B141E" w:rsidRPr="004B141E">
        <w:rPr>
          <w:lang w:val="pl-PL"/>
        </w:rPr>
        <w:t xml:space="preserve"> Witaj. Zmierzasz do stolicy?</w:t>
      </w:r>
    </w:p>
    <w:p w14:paraId="6F5173FF" w14:textId="77777777" w:rsidR="004B141E" w:rsidRPr="004B141E" w:rsidRDefault="004B141E" w:rsidP="004B141E">
      <w:pPr>
        <w:rPr>
          <w:lang w:val="pl-PL"/>
        </w:rPr>
      </w:pPr>
      <w:r w:rsidRPr="004B141E">
        <w:rPr>
          <w:lang w:val="pl-PL"/>
        </w:rPr>
        <w:t>Mag: Mhm. A ty w jakiej sprawie?</w:t>
      </w:r>
    </w:p>
    <w:p w14:paraId="22DBEDBB" w14:textId="1671E699" w:rsidR="004B141E" w:rsidRPr="004B141E" w:rsidRDefault="00EE6632" w:rsidP="004B141E">
      <w:pPr>
        <w:rPr>
          <w:lang w:val="pl-PL"/>
        </w:rPr>
      </w:pPr>
      <w:r>
        <w:rPr>
          <w:lang w:val="pl-PL"/>
        </w:rPr>
        <w:t>Jerzy:</w:t>
      </w:r>
      <w:r w:rsidR="004B141E" w:rsidRPr="004B141E">
        <w:rPr>
          <w:lang w:val="pl-PL"/>
        </w:rPr>
        <w:t xml:space="preserve"> Podobno roi się tu od zbójów, a ty podobno szukasz towarzysza.</w:t>
      </w:r>
    </w:p>
    <w:p w14:paraId="6A3BEE95" w14:textId="77777777" w:rsidR="004B141E" w:rsidRPr="004B141E" w:rsidRDefault="004B141E" w:rsidP="004B141E">
      <w:pPr>
        <w:rPr>
          <w:lang w:val="pl-PL"/>
        </w:rPr>
      </w:pPr>
      <w:r w:rsidRPr="004B141E">
        <w:rPr>
          <w:lang w:val="pl-PL"/>
        </w:rPr>
        <w:t>Mag: Karczmarzu, dwa piwa!</w:t>
      </w:r>
    </w:p>
    <w:p w14:paraId="183CA731" w14:textId="11336359" w:rsidR="004B141E" w:rsidRPr="004B141E" w:rsidRDefault="00EE6632" w:rsidP="004B141E">
      <w:pPr>
        <w:rPr>
          <w:lang w:val="pl-PL"/>
        </w:rPr>
      </w:pPr>
      <w:r>
        <w:rPr>
          <w:lang w:val="pl-PL"/>
        </w:rPr>
        <w:t>Jerzy:</w:t>
      </w:r>
      <w:r w:rsidR="004B141E" w:rsidRPr="004B141E">
        <w:rPr>
          <w:lang w:val="pl-PL"/>
        </w:rPr>
        <w:t xml:space="preserve"> </w:t>
      </w:r>
    </w:p>
    <w:p w14:paraId="69E6CD34" w14:textId="77777777" w:rsidR="004B141E" w:rsidRPr="004B141E" w:rsidRDefault="004B141E" w:rsidP="004B141E">
      <w:pPr>
        <w:rPr>
          <w:lang w:val="pl-PL"/>
        </w:rPr>
      </w:pPr>
      <w:r w:rsidRPr="004B141E">
        <w:rPr>
          <w:lang w:val="pl-PL"/>
        </w:rPr>
        <w:tab/>
        <w:t>A) (Napiję się) Mogę się napić.</w:t>
      </w:r>
    </w:p>
    <w:p w14:paraId="565B2BE4" w14:textId="77777777" w:rsidR="004B141E" w:rsidRPr="004B141E" w:rsidRDefault="004B141E" w:rsidP="004B141E">
      <w:pPr>
        <w:rPr>
          <w:lang w:val="pl-PL"/>
        </w:rPr>
      </w:pPr>
      <w:r w:rsidRPr="004B141E">
        <w:rPr>
          <w:lang w:val="pl-PL"/>
        </w:rPr>
        <w:tab/>
        <w:t>B) (Niech będzie na mój koszt) Niech będzie na mój koszt.</w:t>
      </w:r>
    </w:p>
    <w:p w14:paraId="02AFA82B" w14:textId="77777777" w:rsidR="004B141E" w:rsidRPr="004B141E" w:rsidRDefault="004B141E" w:rsidP="004B141E">
      <w:pPr>
        <w:rPr>
          <w:lang w:val="pl-PL"/>
        </w:rPr>
      </w:pPr>
      <w:r w:rsidRPr="004B141E">
        <w:rPr>
          <w:lang w:val="pl-PL"/>
        </w:rPr>
        <w:tab/>
        <w:t>Mag: Nie przekupisz mnie kuflem piwa. Ale...</w:t>
      </w:r>
    </w:p>
    <w:p w14:paraId="27D32109" w14:textId="77777777" w:rsidR="004B141E" w:rsidRPr="004B141E" w:rsidRDefault="004B141E" w:rsidP="004B141E">
      <w:pPr>
        <w:rPr>
          <w:lang w:val="pl-PL"/>
        </w:rPr>
      </w:pPr>
      <w:r w:rsidRPr="004B141E">
        <w:rPr>
          <w:lang w:val="pl-PL"/>
        </w:rPr>
        <w:tab/>
        <w:t>C) (Nie, dzięki) Dzięki, nie piję już dziś.</w:t>
      </w:r>
    </w:p>
    <w:p w14:paraId="69A71E93" w14:textId="77777777" w:rsidR="004B141E" w:rsidRPr="004B141E" w:rsidRDefault="004B141E" w:rsidP="004B141E">
      <w:pPr>
        <w:rPr>
          <w:lang w:val="pl-PL"/>
        </w:rPr>
      </w:pPr>
      <w:r w:rsidRPr="004B141E">
        <w:rPr>
          <w:lang w:val="pl-PL"/>
        </w:rPr>
        <w:t>Mag: W istocie możemy iść razem.</w:t>
      </w:r>
    </w:p>
    <w:p w14:paraId="4B4CE91C" w14:textId="2160C01D" w:rsidR="004B141E" w:rsidRPr="004B141E" w:rsidRDefault="00EE6632" w:rsidP="004B141E">
      <w:pPr>
        <w:rPr>
          <w:lang w:val="pl-PL"/>
        </w:rPr>
      </w:pPr>
      <w:r>
        <w:rPr>
          <w:lang w:val="pl-PL"/>
        </w:rPr>
        <w:t>Jerzy:</w:t>
      </w:r>
    </w:p>
    <w:p w14:paraId="6097ACBD" w14:textId="77777777" w:rsidR="004B141E" w:rsidRPr="004B141E" w:rsidRDefault="004B141E" w:rsidP="004B141E">
      <w:pPr>
        <w:rPr>
          <w:lang w:val="pl-PL"/>
        </w:rPr>
      </w:pPr>
      <w:r w:rsidRPr="004B141E">
        <w:rPr>
          <w:lang w:val="pl-PL"/>
        </w:rPr>
        <w:tab/>
        <w:t>A) (Będziemy sami?) Planujemy jeszcze kogoś?</w:t>
      </w:r>
    </w:p>
    <w:p w14:paraId="35CAB922" w14:textId="77777777" w:rsidR="004B141E" w:rsidRPr="004B141E" w:rsidRDefault="004B141E" w:rsidP="004B141E">
      <w:pPr>
        <w:rPr>
          <w:lang w:val="pl-PL"/>
        </w:rPr>
      </w:pPr>
      <w:r w:rsidRPr="004B141E">
        <w:rPr>
          <w:lang w:val="pl-PL"/>
        </w:rPr>
        <w:tab/>
        <w:t>B) (Ruszajmy) Ruszajmy już. Nie ma co zwlekać</w:t>
      </w:r>
    </w:p>
    <w:p w14:paraId="3D2D2B76" w14:textId="77777777" w:rsidR="004B141E" w:rsidRPr="004B141E" w:rsidRDefault="004B141E" w:rsidP="004B141E">
      <w:pPr>
        <w:rPr>
          <w:lang w:val="pl-PL"/>
        </w:rPr>
      </w:pPr>
      <w:r w:rsidRPr="004B141E">
        <w:rPr>
          <w:lang w:val="pl-PL"/>
        </w:rPr>
        <w:tab/>
        <w:t>Mag: Poczekaj.</w:t>
      </w:r>
    </w:p>
    <w:p w14:paraId="08E92D1B" w14:textId="77777777" w:rsidR="004B141E" w:rsidRPr="004B141E" w:rsidRDefault="004B141E" w:rsidP="004B141E">
      <w:pPr>
        <w:rPr>
          <w:lang w:val="pl-PL"/>
        </w:rPr>
      </w:pPr>
      <w:r w:rsidRPr="004B141E">
        <w:rPr>
          <w:lang w:val="pl-PL"/>
        </w:rPr>
        <w:t xml:space="preserve">Mag: </w:t>
      </w:r>
      <w:r w:rsidRPr="004B141E">
        <w:rPr>
          <w:rStyle w:val="SubtleEmphasis"/>
          <w:lang w:val="pl-PL"/>
        </w:rPr>
        <w:t>*odwraca się przez ramię*</w:t>
      </w:r>
      <w:r w:rsidRPr="004B141E">
        <w:rPr>
          <w:lang w:val="pl-PL"/>
        </w:rPr>
        <w:t xml:space="preserve"> Ej, ty. Wszędzie rozpoznam ten ubiór. Należysz do wędrowców?</w:t>
      </w:r>
    </w:p>
    <w:p w14:paraId="7474131D" w14:textId="77777777" w:rsidR="004B141E" w:rsidRPr="004B141E" w:rsidRDefault="004B141E" w:rsidP="004B141E">
      <w:pPr>
        <w:rPr>
          <w:lang w:val="pl-PL"/>
        </w:rPr>
      </w:pPr>
      <w:r w:rsidRPr="004B141E">
        <w:rPr>
          <w:lang w:val="pl-PL"/>
        </w:rPr>
        <w:t>Wędrowiec: Należę, należę. O co chodzi.</w:t>
      </w:r>
    </w:p>
    <w:p w14:paraId="240E231E" w14:textId="77777777" w:rsidR="004B141E" w:rsidRPr="004B141E" w:rsidRDefault="004B141E" w:rsidP="004B141E">
      <w:pPr>
        <w:rPr>
          <w:lang w:val="pl-PL"/>
        </w:rPr>
      </w:pPr>
      <w:r w:rsidRPr="004B141E">
        <w:rPr>
          <w:lang w:val="pl-PL"/>
        </w:rPr>
        <w:t>Mag: Mamy sprawę, siadaj.</w:t>
      </w:r>
    </w:p>
    <w:p w14:paraId="4D65F8CF" w14:textId="77777777" w:rsidR="004B141E" w:rsidRPr="004B141E" w:rsidRDefault="004B141E" w:rsidP="004B141E">
      <w:pPr>
        <w:rPr>
          <w:lang w:val="pl-PL"/>
        </w:rPr>
      </w:pPr>
      <w:r w:rsidRPr="004B141E">
        <w:rPr>
          <w:lang w:val="pl-PL"/>
        </w:rPr>
        <w:tab/>
        <w:t>A,B) Karczmarzu, jeszcze jedno piwo!</w:t>
      </w:r>
    </w:p>
    <w:p w14:paraId="5C06FEE8" w14:textId="77777777" w:rsidR="004B141E" w:rsidRPr="004B141E" w:rsidRDefault="004B141E" w:rsidP="004B141E">
      <w:pPr>
        <w:rPr>
          <w:lang w:val="pl-PL"/>
        </w:rPr>
      </w:pPr>
      <w:r w:rsidRPr="004B141E">
        <w:rPr>
          <w:lang w:val="pl-PL"/>
        </w:rPr>
        <w:lastRenderedPageBreak/>
        <w:tab/>
        <w:t>C) Napij się piwa, mój kompan nie wyraził chęci.</w:t>
      </w:r>
    </w:p>
    <w:p w14:paraId="136DDEBA" w14:textId="77777777" w:rsidR="004B141E" w:rsidRPr="004B141E" w:rsidRDefault="004B141E" w:rsidP="004B141E">
      <w:pPr>
        <w:rPr>
          <w:lang w:val="pl-PL"/>
        </w:rPr>
      </w:pPr>
      <w:r w:rsidRPr="004B141E">
        <w:rPr>
          <w:lang w:val="pl-PL"/>
        </w:rPr>
        <w:t>Wędrowiec: A więc, zamieniam się w słuch.</w:t>
      </w:r>
    </w:p>
    <w:p w14:paraId="7906543E" w14:textId="77777777" w:rsidR="004B141E" w:rsidRPr="004B141E" w:rsidRDefault="004B141E" w:rsidP="004B141E">
      <w:pPr>
        <w:rPr>
          <w:lang w:val="pl-PL"/>
        </w:rPr>
      </w:pPr>
      <w:r w:rsidRPr="004B141E">
        <w:rPr>
          <w:lang w:val="pl-PL"/>
        </w:rPr>
        <w:t>Mag: Ruszamy do stolicy. Wybierasz się z nami?</w:t>
      </w:r>
    </w:p>
    <w:p w14:paraId="02DAC417" w14:textId="77777777" w:rsidR="004B141E" w:rsidRPr="004B141E" w:rsidRDefault="004B141E" w:rsidP="004B141E">
      <w:pPr>
        <w:rPr>
          <w:rStyle w:val="SubtleEmphasis"/>
          <w:lang w:val="pl-PL"/>
        </w:rPr>
      </w:pPr>
      <w:r w:rsidRPr="004B141E">
        <w:rPr>
          <w:rStyle w:val="SubtleEmphasis"/>
          <w:lang w:val="pl-PL"/>
        </w:rPr>
        <w:t>*karczmarz przychodzi z piwem*</w:t>
      </w:r>
    </w:p>
    <w:p w14:paraId="1DA159AF" w14:textId="77777777" w:rsidR="004B141E" w:rsidRPr="004B141E" w:rsidRDefault="004B141E" w:rsidP="004B141E">
      <w:pPr>
        <w:rPr>
          <w:lang w:val="pl-PL"/>
        </w:rPr>
      </w:pPr>
      <w:r w:rsidRPr="004B141E">
        <w:rPr>
          <w:lang w:val="pl-PL"/>
        </w:rPr>
        <w:t>Wędrowiec: Miałem iść sam, wiecie dla ćwiczeń, w końcu cech zobowiązuje. Ale mogę zrobić wyjątek i iść z wami. No, ale nie znamy się jeszcze. Ja jestem Krzysiek.</w:t>
      </w:r>
    </w:p>
    <w:p w14:paraId="51FA5250" w14:textId="77777777" w:rsidR="004B141E" w:rsidRPr="004B141E" w:rsidRDefault="004B141E" w:rsidP="004B141E">
      <w:pPr>
        <w:rPr>
          <w:lang w:val="pl-PL"/>
        </w:rPr>
      </w:pPr>
      <w:r w:rsidRPr="004B141E">
        <w:rPr>
          <w:lang w:val="pl-PL"/>
        </w:rPr>
        <w:t>Mag: Wladimir, miło was poznać.</w:t>
      </w:r>
    </w:p>
    <w:p w14:paraId="0B349956" w14:textId="5B3BDB12" w:rsidR="004B141E" w:rsidRPr="004B141E" w:rsidRDefault="00EE6632" w:rsidP="004B141E">
      <w:pPr>
        <w:rPr>
          <w:lang w:val="pl-PL"/>
        </w:rPr>
      </w:pPr>
      <w:r>
        <w:rPr>
          <w:lang w:val="pl-PL"/>
        </w:rPr>
        <w:t>Jerzy:</w:t>
      </w:r>
      <w:r w:rsidR="004B141E" w:rsidRPr="004B141E">
        <w:rPr>
          <w:lang w:val="pl-PL"/>
        </w:rPr>
        <w:t xml:space="preserve"> Jestem </w:t>
      </w:r>
      <w:r w:rsidR="00AC5760">
        <w:rPr>
          <w:lang w:val="pl-PL"/>
        </w:rPr>
        <w:t>Jerzy.</w:t>
      </w:r>
    </w:p>
    <w:p w14:paraId="7480EA11" w14:textId="0210B66C" w:rsidR="00A9204E" w:rsidRDefault="004B141E" w:rsidP="004B141E">
      <w:pPr>
        <w:rPr>
          <w:lang w:val="pl-PL"/>
        </w:rPr>
      </w:pPr>
      <w:r w:rsidRPr="004B141E">
        <w:rPr>
          <w:lang w:val="pl-PL"/>
        </w:rPr>
        <w:t>Wędrowiec: No, to dopijmy i ruszamy w drogę.</w:t>
      </w:r>
    </w:p>
    <w:p w14:paraId="5632F16C" w14:textId="7B64B22C" w:rsidR="00AC5760" w:rsidRDefault="00AC5760" w:rsidP="004B141E">
      <w:pPr>
        <w:rPr>
          <w:lang w:val="pl-PL"/>
        </w:rPr>
      </w:pPr>
    </w:p>
    <w:p w14:paraId="3F80EC5A" w14:textId="77777777" w:rsidR="002F75B8" w:rsidRDefault="00AC5760" w:rsidP="004B141E">
      <w:pPr>
        <w:rPr>
          <w:rStyle w:val="IntenseReference"/>
          <w:lang w:val="pl-PL"/>
        </w:rPr>
      </w:pPr>
      <w:r w:rsidRPr="004B141E">
        <w:rPr>
          <w:rStyle w:val="IntenseReference"/>
          <w:lang w:val="pl-PL"/>
        </w:rPr>
        <w:t>[</w:t>
      </w:r>
      <w:r w:rsidR="002F75B8">
        <w:rPr>
          <w:rStyle w:val="IntenseReference"/>
          <w:lang w:val="pl-PL"/>
        </w:rPr>
        <w:t>Na drodze]</w:t>
      </w:r>
    </w:p>
    <w:p w14:paraId="396D8E80" w14:textId="7808C871" w:rsidR="002F75B8" w:rsidRDefault="00FC3B11" w:rsidP="002F75B8">
      <w:pPr>
        <w:rPr>
          <w:lang w:val="pl-PL"/>
        </w:rPr>
      </w:pPr>
      <w:r>
        <w:rPr>
          <w:lang w:val="pl-PL"/>
        </w:rPr>
        <w:t>Krzysztof:</w:t>
      </w:r>
      <w:r w:rsidR="002F75B8">
        <w:rPr>
          <w:lang w:val="pl-PL"/>
        </w:rPr>
        <w:t xml:space="preserve"> </w:t>
      </w:r>
      <w:r w:rsidR="00C628F2">
        <w:rPr>
          <w:lang w:val="pl-PL"/>
        </w:rPr>
        <w:t>Wladimirze, czego potrzebujesz w stolicy. Pracujesz na zlecenie?</w:t>
      </w:r>
    </w:p>
    <w:p w14:paraId="0890DD2A" w14:textId="2C019368" w:rsidR="00C628F2" w:rsidRDefault="00C628F2" w:rsidP="002F75B8">
      <w:pPr>
        <w:rPr>
          <w:lang w:val="pl-PL"/>
        </w:rPr>
      </w:pPr>
      <w:r>
        <w:rPr>
          <w:lang w:val="pl-PL"/>
        </w:rPr>
        <w:t>Wladimir: Tak, jestem nowicjuszem. Wysłano mnie na giełdę magii w celu uzupełnienia zapasów piwniczki i zakupu kilku drobiazgów na użytek własny.</w:t>
      </w:r>
    </w:p>
    <w:p w14:paraId="5380BE31" w14:textId="56D2A365" w:rsidR="00C628F2" w:rsidRDefault="00FC3B11" w:rsidP="002F75B8">
      <w:pPr>
        <w:rPr>
          <w:lang w:val="pl-PL"/>
        </w:rPr>
      </w:pPr>
      <w:r>
        <w:rPr>
          <w:lang w:val="pl-PL"/>
        </w:rPr>
        <w:t>Krzysztof:</w:t>
      </w:r>
      <w:r w:rsidR="00C628F2">
        <w:rPr>
          <w:lang w:val="pl-PL"/>
        </w:rPr>
        <w:t xml:space="preserve"> A ty, Jerzy? Mocno przypominasz polityka.</w:t>
      </w:r>
    </w:p>
    <w:p w14:paraId="24537AB4" w14:textId="0A9DACC2" w:rsidR="00C628F2" w:rsidRDefault="00C628F2" w:rsidP="002F75B8">
      <w:pPr>
        <w:rPr>
          <w:lang w:val="pl-PL"/>
        </w:rPr>
      </w:pPr>
      <w:r>
        <w:rPr>
          <w:lang w:val="pl-PL"/>
        </w:rPr>
        <w:t>Jerzy: Nie mylisz się. Jestem tu na misji dyplomatycznej, ale przy karczmie rozpocząłem śledztwo nad tajemniczym, niepokojącym kultem i chciałbym porozumieć się w tej kwestii z waszym królem.</w:t>
      </w:r>
    </w:p>
    <w:p w14:paraId="5DF94BC4" w14:textId="11B71742" w:rsidR="00C628F2" w:rsidRDefault="00C628F2" w:rsidP="002F75B8">
      <w:pPr>
        <w:rPr>
          <w:lang w:val="pl-PL"/>
        </w:rPr>
      </w:pPr>
      <w:r>
        <w:rPr>
          <w:lang w:val="pl-PL"/>
        </w:rPr>
        <w:t>Wladimir: Jesteś bardzo spostrzegawczy, przewodniku. Co sprawiło, że tak szybko zdecydowałeś się iść z nami?</w:t>
      </w:r>
    </w:p>
    <w:p w14:paraId="3804070F" w14:textId="66E85484" w:rsidR="00C628F2" w:rsidRDefault="00FC3B11" w:rsidP="002F75B8">
      <w:pPr>
        <w:rPr>
          <w:lang w:val="pl-PL"/>
        </w:rPr>
      </w:pPr>
      <w:r>
        <w:rPr>
          <w:lang w:val="pl-PL"/>
        </w:rPr>
        <w:t>Krzysztof:</w:t>
      </w:r>
      <w:r w:rsidR="00C628F2">
        <w:rPr>
          <w:lang w:val="pl-PL"/>
        </w:rPr>
        <w:t xml:space="preserve"> Podróżowałem w kierunku tamtejszej karczmy, a wiadomo, w towarzystwie zawsze raźniej.</w:t>
      </w:r>
    </w:p>
    <w:p w14:paraId="65D289F3" w14:textId="3C984E4D" w:rsidR="00C628F2" w:rsidRDefault="00C628F2" w:rsidP="002F75B8">
      <w:pPr>
        <w:rPr>
          <w:lang w:val="pl-PL"/>
        </w:rPr>
      </w:pPr>
      <w:r>
        <w:rPr>
          <w:lang w:val="pl-PL"/>
        </w:rPr>
        <w:t xml:space="preserve">Wladimir: </w:t>
      </w:r>
      <w:r w:rsidRPr="00FC3B11">
        <w:rPr>
          <w:rStyle w:val="SubtleEmphasis"/>
        </w:rPr>
        <w:t>*śmiech*</w:t>
      </w:r>
      <w:r>
        <w:rPr>
          <w:lang w:val="pl-PL"/>
        </w:rPr>
        <w:t xml:space="preserve"> W porządku.</w:t>
      </w:r>
    </w:p>
    <w:p w14:paraId="7F35E155" w14:textId="77777777" w:rsidR="00052285" w:rsidRDefault="00052285" w:rsidP="00C628F2">
      <w:pPr>
        <w:rPr>
          <w:rStyle w:val="IntenseReference"/>
          <w:lang w:val="pl-PL"/>
        </w:rPr>
      </w:pPr>
    </w:p>
    <w:p w14:paraId="4C9D4C7B" w14:textId="77777777" w:rsidR="00052285" w:rsidRDefault="00052285" w:rsidP="00C628F2">
      <w:pPr>
        <w:rPr>
          <w:rStyle w:val="IntenseReference"/>
          <w:lang w:val="pl-PL"/>
        </w:rPr>
      </w:pPr>
    </w:p>
    <w:p w14:paraId="493E4E3A" w14:textId="51127848" w:rsidR="00C628F2" w:rsidRDefault="00C628F2" w:rsidP="00C628F2">
      <w:pPr>
        <w:rPr>
          <w:rStyle w:val="IntenseReference"/>
          <w:lang w:val="pl-PL"/>
        </w:rPr>
      </w:pPr>
      <w:r w:rsidRPr="004B141E">
        <w:rPr>
          <w:rStyle w:val="IntenseReference"/>
          <w:lang w:val="pl-PL"/>
        </w:rPr>
        <w:t>[</w:t>
      </w:r>
      <w:r>
        <w:rPr>
          <w:rStyle w:val="IntenseReference"/>
          <w:lang w:val="pl-PL"/>
        </w:rPr>
        <w:t>Atak grabieżców]</w:t>
      </w:r>
    </w:p>
    <w:p w14:paraId="44C1DB20" w14:textId="503D76D0" w:rsidR="00C628F2" w:rsidRDefault="00052285" w:rsidP="00C628F2">
      <w:pPr>
        <w:rPr>
          <w:lang w:val="pl-PL"/>
        </w:rPr>
      </w:pPr>
      <w:r>
        <w:rPr>
          <w:lang w:val="pl-PL"/>
        </w:rPr>
        <w:t>Łotr 1: Pieniądze albo życie!</w:t>
      </w:r>
    </w:p>
    <w:p w14:paraId="460ACC3C" w14:textId="4E78F5FA" w:rsidR="00052285" w:rsidRDefault="00FC3B11" w:rsidP="00052285">
      <w:pPr>
        <w:rPr>
          <w:lang w:val="pl-PL"/>
        </w:rPr>
      </w:pPr>
      <w:r>
        <w:rPr>
          <w:lang w:val="pl-PL"/>
        </w:rPr>
        <w:t>Krzysztof:</w:t>
      </w:r>
      <w:r w:rsidR="00052285">
        <w:rPr>
          <w:lang w:val="pl-PL"/>
        </w:rPr>
        <w:t xml:space="preserve"> Pieniędzy nam nie trzeba, możecie odejść bez opłat.</w:t>
      </w:r>
    </w:p>
    <w:p w14:paraId="30245502" w14:textId="45662EBC" w:rsidR="00052285" w:rsidRDefault="00052285" w:rsidP="00052285">
      <w:pPr>
        <w:rPr>
          <w:lang w:val="pl-PL"/>
        </w:rPr>
      </w:pPr>
      <w:r>
        <w:rPr>
          <w:lang w:val="pl-PL"/>
        </w:rPr>
        <w:t>Łotr 2: Co? Nie! Chcemy WASZE pieniądze.</w:t>
      </w:r>
    </w:p>
    <w:p w14:paraId="7C1BC832" w14:textId="4A0D6CBF" w:rsidR="00052285" w:rsidRDefault="00052285" w:rsidP="00052285">
      <w:pPr>
        <w:rPr>
          <w:lang w:val="pl-PL"/>
        </w:rPr>
      </w:pPr>
      <w:r>
        <w:rPr>
          <w:lang w:val="pl-PL"/>
        </w:rPr>
        <w:t>Łotr 3: Dawać sakiewki bo obedrzemy ze skóry!</w:t>
      </w:r>
    </w:p>
    <w:p w14:paraId="619D165E" w14:textId="6BF8B7D6" w:rsidR="00052285" w:rsidRDefault="00052285" w:rsidP="00052285">
      <w:pPr>
        <w:rPr>
          <w:lang w:val="pl-PL"/>
        </w:rPr>
      </w:pPr>
      <w:r>
        <w:rPr>
          <w:lang w:val="pl-PL"/>
        </w:rPr>
        <w:t>Wladimir: Nie mamy w zwyczaju przelewać krew w sprawie takich pomyłek. Proponuje, by każdy odszedł w swoją stronę i zapomniał o tym niefortunnym zdarzeniu.</w:t>
      </w:r>
    </w:p>
    <w:p w14:paraId="6D4263F9" w14:textId="3EF8C5F6" w:rsidR="00052285" w:rsidRPr="004B141E" w:rsidRDefault="00052285" w:rsidP="00052285">
      <w:pPr>
        <w:rPr>
          <w:lang w:val="pl-PL"/>
        </w:rPr>
      </w:pPr>
      <w:r>
        <w:rPr>
          <w:lang w:val="pl-PL"/>
        </w:rPr>
        <w:t>Jerzy</w:t>
      </w:r>
      <w:r w:rsidRPr="004B141E">
        <w:rPr>
          <w:lang w:val="pl-PL"/>
        </w:rPr>
        <w:t xml:space="preserve">: </w:t>
      </w:r>
    </w:p>
    <w:p w14:paraId="27022F62" w14:textId="76FA545E" w:rsidR="00052285" w:rsidRDefault="00052285" w:rsidP="00052285">
      <w:pPr>
        <w:rPr>
          <w:lang w:val="pl-PL"/>
        </w:rPr>
      </w:pPr>
      <w:r w:rsidRPr="004B141E">
        <w:rPr>
          <w:lang w:val="pl-PL"/>
        </w:rPr>
        <w:tab/>
        <w:t xml:space="preserve">A) </w:t>
      </w:r>
      <w:r>
        <w:rPr>
          <w:lang w:val="pl-PL"/>
        </w:rPr>
        <w:t>(...</w:t>
      </w:r>
      <w:r w:rsidRPr="004B141E">
        <w:rPr>
          <w:lang w:val="pl-PL"/>
        </w:rPr>
        <w:t xml:space="preserve">) </w:t>
      </w:r>
    </w:p>
    <w:p w14:paraId="7C839B9F" w14:textId="135FE8F0" w:rsidR="00052285" w:rsidRPr="004B141E" w:rsidRDefault="00052285" w:rsidP="00052285">
      <w:pPr>
        <w:rPr>
          <w:lang w:val="pl-PL"/>
        </w:rPr>
      </w:pPr>
      <w:r>
        <w:rPr>
          <w:lang w:val="pl-PL"/>
        </w:rPr>
        <w:tab/>
      </w:r>
      <w:r w:rsidR="00145DD3">
        <w:rPr>
          <w:lang w:val="pl-PL"/>
        </w:rPr>
        <w:t>Łotr 2: Nikt nam nie będzie mówił co mamy robić! Brać ich!</w:t>
      </w:r>
    </w:p>
    <w:p w14:paraId="19E09A0C" w14:textId="5E0DB5E1" w:rsidR="00052285" w:rsidRPr="004B141E" w:rsidRDefault="00052285" w:rsidP="00052285">
      <w:pPr>
        <w:rPr>
          <w:lang w:val="pl-PL"/>
        </w:rPr>
      </w:pPr>
      <w:r w:rsidRPr="004B141E">
        <w:rPr>
          <w:lang w:val="pl-PL"/>
        </w:rPr>
        <w:tab/>
        <w:t>B) (</w:t>
      </w:r>
      <w:r w:rsidR="00145DD3">
        <w:rPr>
          <w:lang w:val="pl-PL"/>
        </w:rPr>
        <w:t>Wynocha</w:t>
      </w:r>
      <w:r w:rsidRPr="004B141E">
        <w:rPr>
          <w:lang w:val="pl-PL"/>
        </w:rPr>
        <w:t xml:space="preserve">) </w:t>
      </w:r>
      <w:r w:rsidR="00145DD3">
        <w:rPr>
          <w:lang w:val="pl-PL"/>
        </w:rPr>
        <w:t>Słuchajcie się go, albo przemówi ostrze!</w:t>
      </w:r>
    </w:p>
    <w:p w14:paraId="588270DC" w14:textId="3C2426D4" w:rsidR="00052285" w:rsidRDefault="00052285" w:rsidP="00052285">
      <w:pPr>
        <w:rPr>
          <w:lang w:val="pl-PL"/>
        </w:rPr>
      </w:pPr>
      <w:r w:rsidRPr="004B141E">
        <w:rPr>
          <w:lang w:val="pl-PL"/>
        </w:rPr>
        <w:tab/>
      </w:r>
      <w:r w:rsidR="00145DD3">
        <w:rPr>
          <w:lang w:val="pl-PL"/>
        </w:rPr>
        <w:t>Łotr 2: Podpisałeś wyrok śmierci.</w:t>
      </w:r>
    </w:p>
    <w:p w14:paraId="51F277A5" w14:textId="2AFB8172" w:rsidR="00145DD3" w:rsidRPr="004B141E" w:rsidRDefault="00145DD3" w:rsidP="00052285">
      <w:pPr>
        <w:rPr>
          <w:lang w:val="pl-PL"/>
        </w:rPr>
      </w:pPr>
      <w:r>
        <w:rPr>
          <w:lang w:val="pl-PL"/>
        </w:rPr>
        <w:tab/>
        <w:t>Jerzy: A więc niech będzie.</w:t>
      </w:r>
    </w:p>
    <w:p w14:paraId="1F309219" w14:textId="45A4BC02" w:rsidR="00052285" w:rsidRPr="004B141E" w:rsidRDefault="00052285" w:rsidP="00052285">
      <w:pPr>
        <w:rPr>
          <w:lang w:val="pl-PL"/>
        </w:rPr>
      </w:pPr>
      <w:r w:rsidRPr="004B141E">
        <w:rPr>
          <w:lang w:val="pl-PL"/>
        </w:rPr>
        <w:tab/>
        <w:t>C) (</w:t>
      </w:r>
      <w:r w:rsidR="00145DD3">
        <w:rPr>
          <w:lang w:val="pl-PL"/>
        </w:rPr>
        <w:t>Pieniądze da wam król</w:t>
      </w:r>
      <w:r w:rsidRPr="004B141E">
        <w:rPr>
          <w:lang w:val="pl-PL"/>
        </w:rPr>
        <w:t xml:space="preserve">) </w:t>
      </w:r>
      <w:r w:rsidR="00145DD3">
        <w:rPr>
          <w:lang w:val="pl-PL"/>
        </w:rPr>
        <w:t>Możecie zgłosić się do króla w sprawie naszych pieniędzy.</w:t>
      </w:r>
    </w:p>
    <w:p w14:paraId="6103FC5A" w14:textId="5AF76463" w:rsidR="00052285" w:rsidRDefault="00145DD3" w:rsidP="00C628F2">
      <w:pPr>
        <w:rPr>
          <w:lang w:val="pl-PL"/>
        </w:rPr>
      </w:pPr>
      <w:r>
        <w:rPr>
          <w:rStyle w:val="IntenseReference"/>
          <w:lang w:val="pl-PL"/>
        </w:rPr>
        <w:tab/>
      </w:r>
      <w:r>
        <w:rPr>
          <w:lang w:val="pl-PL"/>
        </w:rPr>
        <w:t>Łotr 1: Dobry pomysł...</w:t>
      </w:r>
    </w:p>
    <w:p w14:paraId="5FD2FF9B" w14:textId="176DA682" w:rsidR="00145DD3" w:rsidRDefault="00145DD3" w:rsidP="00DE4E6B">
      <w:pPr>
        <w:ind w:left="720" w:firstLine="720"/>
        <w:rPr>
          <w:lang w:val="pl-PL"/>
        </w:rPr>
      </w:pPr>
      <w:r>
        <w:rPr>
          <w:lang w:val="pl-PL"/>
        </w:rPr>
        <w:t>A i B)</w:t>
      </w:r>
      <w:r w:rsidRPr="00FC3B11">
        <w:rPr>
          <w:rStyle w:val="SubtleEmphasis"/>
          <w:lang w:val="pl-PL"/>
        </w:rPr>
        <w:t xml:space="preserve"> *</w:t>
      </w:r>
      <w:r w:rsidR="00FC3B11" w:rsidRPr="00FC3B11">
        <w:rPr>
          <w:rStyle w:val="SubtleEmphasis"/>
          <w:lang w:val="pl-PL"/>
        </w:rPr>
        <w:t>w</w:t>
      </w:r>
      <w:r w:rsidRPr="00FC3B11">
        <w:rPr>
          <w:rStyle w:val="SubtleEmphasis"/>
          <w:lang w:val="pl-PL"/>
        </w:rPr>
        <w:t>alka</w:t>
      </w:r>
      <w:r w:rsidR="00FC3B11">
        <w:rPr>
          <w:rStyle w:val="SubtleEmphasis"/>
          <w:lang w:val="pl-PL"/>
        </w:rPr>
        <w:t>: Jerzy, Krzysztof, Wladimir vs 2 bandyta rzezimieszek i 1 bandyta strzelec</w:t>
      </w:r>
      <w:r w:rsidR="00DE4E6B" w:rsidRPr="00FC3B11">
        <w:rPr>
          <w:rStyle w:val="SubtleEmphasis"/>
          <w:lang w:val="pl-PL"/>
        </w:rPr>
        <w:t>*</w:t>
      </w:r>
    </w:p>
    <w:p w14:paraId="39856802" w14:textId="0DD159B3" w:rsidR="00DE4E6B" w:rsidRDefault="00DE4E6B" w:rsidP="00DE4E6B">
      <w:pPr>
        <w:ind w:left="720" w:firstLine="720"/>
        <w:rPr>
          <w:lang w:val="pl-PL"/>
        </w:rPr>
      </w:pPr>
      <w:r>
        <w:rPr>
          <w:lang w:val="pl-PL"/>
        </w:rPr>
        <w:t>Łotr 3 (umierający): Nasz herszt was pomści...</w:t>
      </w:r>
    </w:p>
    <w:p w14:paraId="336AF1FC" w14:textId="1D008A78" w:rsidR="00FC3B11" w:rsidRDefault="00FC3B11" w:rsidP="00DE4E6B">
      <w:pPr>
        <w:ind w:left="720" w:firstLine="720"/>
        <w:rPr>
          <w:rStyle w:val="SubtleEmphasis"/>
        </w:rPr>
      </w:pPr>
      <w:r>
        <w:rPr>
          <w:lang w:val="pl-PL"/>
        </w:rPr>
        <w:t xml:space="preserve">Krzysztof: Niech śmierć będzie ci lekka. </w:t>
      </w:r>
      <w:r>
        <w:rPr>
          <w:rStyle w:val="SubtleEmphasis"/>
        </w:rPr>
        <w:t>*zamyka oczy bandycie*</w:t>
      </w:r>
    </w:p>
    <w:p w14:paraId="38CCF1D0" w14:textId="77777777" w:rsidR="00FC3B11" w:rsidRDefault="00FC3B11" w:rsidP="00DE4E6B">
      <w:pPr>
        <w:ind w:left="720" w:firstLine="720"/>
        <w:rPr>
          <w:rStyle w:val="SubtleEmphasis"/>
        </w:rPr>
      </w:pPr>
    </w:p>
    <w:p w14:paraId="2189B969" w14:textId="74A15701" w:rsidR="00FC3B11" w:rsidRDefault="00FC3B11" w:rsidP="00FC3B11">
      <w:pPr>
        <w:rPr>
          <w:rStyle w:val="IntenseReference"/>
          <w:lang w:val="pl-PL"/>
        </w:rPr>
      </w:pPr>
      <w:r w:rsidRPr="004B141E">
        <w:rPr>
          <w:rStyle w:val="IntenseReference"/>
          <w:lang w:val="pl-PL"/>
        </w:rPr>
        <w:t>[</w:t>
      </w:r>
      <w:r>
        <w:rPr>
          <w:rStyle w:val="IntenseReference"/>
          <w:lang w:val="pl-PL"/>
        </w:rPr>
        <w:t>W stolicy, pod zamkiem</w:t>
      </w:r>
      <w:r>
        <w:rPr>
          <w:rStyle w:val="IntenseReference"/>
          <w:lang w:val="pl-PL"/>
        </w:rPr>
        <w:t>]</w:t>
      </w:r>
    </w:p>
    <w:p w14:paraId="06AA446E" w14:textId="601C83AE" w:rsidR="00FC3B11" w:rsidRDefault="00FC3B11" w:rsidP="00FC3B11">
      <w:pPr>
        <w:rPr>
          <w:lang w:val="pl-PL"/>
        </w:rPr>
      </w:pPr>
      <w:r>
        <w:rPr>
          <w:lang w:val="pl-PL"/>
        </w:rPr>
        <w:t>Jerzy</w:t>
      </w:r>
      <w:r w:rsidRPr="004B141E">
        <w:rPr>
          <w:lang w:val="pl-PL"/>
        </w:rPr>
        <w:t xml:space="preserve">: </w:t>
      </w:r>
      <w:r>
        <w:rPr>
          <w:lang w:val="pl-PL"/>
        </w:rPr>
        <w:t>Tutaj nasze drogi się rozchodzą.</w:t>
      </w:r>
    </w:p>
    <w:p w14:paraId="40F48FAA" w14:textId="7BCF01D3" w:rsidR="00015BD2" w:rsidRDefault="00015BD2" w:rsidP="00FC3B11">
      <w:pPr>
        <w:rPr>
          <w:lang w:val="pl-PL"/>
        </w:rPr>
      </w:pPr>
      <w:r>
        <w:rPr>
          <w:lang w:val="pl-PL"/>
        </w:rPr>
        <w:t>Krzysztof: Jakbyście mnie potrzebowali, to będę w karczmie.</w:t>
      </w:r>
    </w:p>
    <w:p w14:paraId="4F85E3BA" w14:textId="7D47EF83" w:rsidR="00015BD2" w:rsidRDefault="00015BD2" w:rsidP="00FC3B11">
      <w:pPr>
        <w:rPr>
          <w:lang w:val="pl-PL"/>
        </w:rPr>
      </w:pPr>
      <w:r>
        <w:rPr>
          <w:lang w:val="pl-PL"/>
        </w:rPr>
        <w:t>Wladimir: Niedługo do ciebie przyjdę.</w:t>
      </w:r>
    </w:p>
    <w:p w14:paraId="35390FDD" w14:textId="20B2866E" w:rsidR="00015BD2" w:rsidRDefault="00015BD2" w:rsidP="00FC3B11">
      <w:pPr>
        <w:rPr>
          <w:lang w:val="pl-PL"/>
        </w:rPr>
      </w:pPr>
      <w:r>
        <w:rPr>
          <w:lang w:val="pl-PL"/>
        </w:rPr>
        <w:t>Krzysztof: W porządku, do zobaczenia wam!</w:t>
      </w:r>
    </w:p>
    <w:p w14:paraId="7BDBE4A0" w14:textId="017E7256" w:rsidR="00015BD2" w:rsidRDefault="00015BD2" w:rsidP="00FC3B11">
      <w:pPr>
        <w:rPr>
          <w:lang w:val="pl-PL"/>
        </w:rPr>
      </w:pPr>
      <w:r>
        <w:rPr>
          <w:lang w:val="pl-PL"/>
        </w:rPr>
        <w:t>Jerzy: Niech światło będzie z wami.</w:t>
      </w:r>
    </w:p>
    <w:p w14:paraId="2F509A73" w14:textId="21A58317" w:rsidR="00015BD2" w:rsidRDefault="00015BD2" w:rsidP="00015BD2">
      <w:pPr>
        <w:rPr>
          <w:rStyle w:val="IntenseReference"/>
          <w:lang w:val="pl-PL"/>
        </w:rPr>
      </w:pPr>
      <w:r w:rsidRPr="004B141E">
        <w:rPr>
          <w:rStyle w:val="IntenseReference"/>
          <w:lang w:val="pl-PL"/>
        </w:rPr>
        <w:lastRenderedPageBreak/>
        <w:t>[</w:t>
      </w:r>
      <w:r>
        <w:rPr>
          <w:rStyle w:val="IntenseReference"/>
          <w:lang w:val="pl-PL"/>
        </w:rPr>
        <w:t>Na zamku</w:t>
      </w:r>
      <w:r>
        <w:rPr>
          <w:rStyle w:val="IntenseReference"/>
          <w:lang w:val="pl-PL"/>
        </w:rPr>
        <w:t>]</w:t>
      </w:r>
    </w:p>
    <w:p w14:paraId="5BA9BE79" w14:textId="43A84FDE" w:rsidR="00015BD2" w:rsidRDefault="00015BD2" w:rsidP="00015BD2">
      <w:pPr>
        <w:rPr>
          <w:lang w:val="pl-PL"/>
        </w:rPr>
      </w:pPr>
      <w:r>
        <w:rPr>
          <w:lang w:val="pl-PL"/>
        </w:rPr>
        <w:t>Jerzy</w:t>
      </w:r>
      <w:r>
        <w:rPr>
          <w:lang w:val="pl-PL"/>
        </w:rPr>
        <w:t>: Witaj, zaprowadź mnie proszę do generała.</w:t>
      </w:r>
    </w:p>
    <w:p w14:paraId="2B0CDB14" w14:textId="35D11322" w:rsidR="00015BD2" w:rsidRDefault="00015BD2" w:rsidP="00015BD2">
      <w:pPr>
        <w:rPr>
          <w:lang w:val="pl-PL"/>
        </w:rPr>
      </w:pPr>
      <w:r>
        <w:rPr>
          <w:lang w:val="pl-PL"/>
        </w:rPr>
        <w:t>Zbrojny: Jest aktualnie w Sali narad z królem. Proszę za mną, panie.</w:t>
      </w:r>
    </w:p>
    <w:p w14:paraId="30D7E2B5" w14:textId="66EFE829" w:rsidR="00015BD2" w:rsidRDefault="00015BD2" w:rsidP="00015BD2">
      <w:pPr>
        <w:rPr>
          <w:lang w:val="pl-PL"/>
        </w:rPr>
      </w:pPr>
      <w:r>
        <w:rPr>
          <w:lang w:val="pl-PL"/>
        </w:rPr>
        <w:t>Jerzy: Jak cię zwą, żołnierzu?</w:t>
      </w:r>
    </w:p>
    <w:p w14:paraId="1CAA4B02" w14:textId="2164029E" w:rsidR="00015BD2" w:rsidRDefault="00015BD2" w:rsidP="00015BD2">
      <w:pPr>
        <w:rPr>
          <w:lang w:val="pl-PL"/>
        </w:rPr>
      </w:pPr>
      <w:r>
        <w:rPr>
          <w:lang w:val="pl-PL"/>
        </w:rPr>
        <w:t>Zbrojny: Henryk, panie.</w:t>
      </w:r>
    </w:p>
    <w:p w14:paraId="14C53806" w14:textId="7DAD7BD0" w:rsidR="00015BD2" w:rsidRDefault="00015BD2" w:rsidP="00015BD2">
      <w:pPr>
        <w:rPr>
          <w:lang w:val="pl-PL"/>
        </w:rPr>
      </w:pPr>
      <w:r>
        <w:rPr>
          <w:lang w:val="pl-PL"/>
        </w:rPr>
        <w:t>Jerzy: Długo już służysz w armii?</w:t>
      </w:r>
    </w:p>
    <w:p w14:paraId="0373E423" w14:textId="64D0C329" w:rsidR="00015BD2" w:rsidRDefault="00015BD2" w:rsidP="00015BD2">
      <w:pPr>
        <w:rPr>
          <w:lang w:val="pl-PL"/>
        </w:rPr>
      </w:pPr>
      <w:r>
        <w:rPr>
          <w:lang w:val="pl-PL"/>
        </w:rPr>
        <w:t>Henryk: Dwa lata, panie. Ale jeszcze nigdzie nie miałem okazji się popisać, zresztą dobrze.</w:t>
      </w:r>
    </w:p>
    <w:p w14:paraId="61EB96C8" w14:textId="275527EB" w:rsidR="00015BD2" w:rsidRDefault="00015BD2" w:rsidP="00015BD2">
      <w:pPr>
        <w:rPr>
          <w:lang w:val="pl-PL"/>
        </w:rPr>
      </w:pPr>
      <w:r>
        <w:rPr>
          <w:lang w:val="pl-PL"/>
        </w:rPr>
        <w:t>Jerzy: Dobrze? Więc dlaczego wstąpiłeś do armii?</w:t>
      </w:r>
    </w:p>
    <w:p w14:paraId="08E92E80" w14:textId="1248A26D" w:rsidR="00015BD2" w:rsidRDefault="00015BD2" w:rsidP="00015BD2">
      <w:pPr>
        <w:rPr>
          <w:lang w:val="pl-PL"/>
        </w:rPr>
      </w:pPr>
      <w:r>
        <w:rPr>
          <w:lang w:val="pl-PL"/>
        </w:rPr>
        <w:t>Henryk: Kiedyś byłem chłopem. Ostatnie lata nie były dla nas niestety urodzajne, a ja nie byłem za dobry w radzeniu sobie na roli i ze zwierzyną.</w:t>
      </w:r>
    </w:p>
    <w:p w14:paraId="078BEFE4" w14:textId="05942119" w:rsidR="00015BD2" w:rsidRDefault="00015BD2" w:rsidP="00015BD2">
      <w:pPr>
        <w:rPr>
          <w:lang w:val="pl-PL"/>
        </w:rPr>
      </w:pPr>
      <w:r>
        <w:rPr>
          <w:lang w:val="pl-PL"/>
        </w:rPr>
        <w:t>Tata musiał ciągle doglądać do mnie w pracy, a nie chciałem być ciężarem dla niego i dla rodziny, więc gdy pojawiła się okazja, wstąpiłem do wojska.</w:t>
      </w:r>
    </w:p>
    <w:p w14:paraId="1EC678A0" w14:textId="21276496" w:rsidR="00015BD2" w:rsidRDefault="00015BD2" w:rsidP="00015BD2">
      <w:pPr>
        <w:rPr>
          <w:lang w:val="pl-PL"/>
        </w:rPr>
      </w:pPr>
      <w:r>
        <w:rPr>
          <w:lang w:val="pl-PL"/>
        </w:rPr>
        <w:t>Jerzy: W takim razie, skoro jesteś żołnierzem tak niedługo, to chyba nie za dobrze walczysz.</w:t>
      </w:r>
    </w:p>
    <w:p w14:paraId="7F4AA029" w14:textId="2EF2F27F" w:rsidR="00015BD2" w:rsidRDefault="00015BD2" w:rsidP="00015BD2">
      <w:pPr>
        <w:rPr>
          <w:lang w:val="pl-PL"/>
        </w:rPr>
      </w:pPr>
      <w:r>
        <w:rPr>
          <w:lang w:val="pl-PL"/>
        </w:rPr>
        <w:t>Henryk: Podstawy znam..., ale raczej nie obroniłbym nikogo, więc nawet tu nie jestem przydatny</w:t>
      </w:r>
      <w:r w:rsidR="00885065">
        <w:rPr>
          <w:lang w:val="pl-PL"/>
        </w:rPr>
        <w:t>. Widzisz panie, tu jest mój problem, nie wiem jak to zmienić.</w:t>
      </w:r>
    </w:p>
    <w:p w14:paraId="394DCD07" w14:textId="4974959A" w:rsidR="00885065" w:rsidRDefault="00885065" w:rsidP="00015BD2">
      <w:pPr>
        <w:rPr>
          <w:lang w:val="pl-PL"/>
        </w:rPr>
      </w:pPr>
      <w:r>
        <w:rPr>
          <w:lang w:val="pl-PL"/>
        </w:rPr>
        <w:t>Jerzy: Gdy będzie okazja, przeszkolę cię w terenie.</w:t>
      </w:r>
    </w:p>
    <w:p w14:paraId="189C2125" w14:textId="2160780B" w:rsidR="00885065" w:rsidRDefault="00885065" w:rsidP="00015BD2">
      <w:pPr>
        <w:rPr>
          <w:lang w:val="pl-PL"/>
        </w:rPr>
      </w:pPr>
      <w:r>
        <w:rPr>
          <w:lang w:val="pl-PL"/>
        </w:rPr>
        <w:t xml:space="preserve">Henryk: Panie, </w:t>
      </w:r>
      <w:r w:rsidR="0029466C">
        <w:rPr>
          <w:lang w:val="pl-PL"/>
        </w:rPr>
        <w:t>nie wiem, czy...</w:t>
      </w:r>
    </w:p>
    <w:p w14:paraId="0CEA12AB" w14:textId="56D0AE8D" w:rsidR="0029466C" w:rsidRDefault="0029466C" w:rsidP="00015BD2">
      <w:pPr>
        <w:rPr>
          <w:lang w:val="pl-PL"/>
        </w:rPr>
      </w:pPr>
      <w:r>
        <w:rPr>
          <w:lang w:val="pl-PL"/>
        </w:rPr>
        <w:t>Jerzy: Posłuchaj mnie, jeśli chcesz być obrońcą pokoju i pomagać innym, ale boisz się cokolwiek zrobić to nic nie osiągniesz. Nie porwę cię z motyką na słońce, ale wezmę cię na wyprawę niedaleko stąd, gdzie zrobisz więcej niż siedząc na dupie w kamiennym zamku. Poza tym mów mi Jerzy.</w:t>
      </w:r>
    </w:p>
    <w:p w14:paraId="1EC537E2" w14:textId="553D4634" w:rsidR="0029466C" w:rsidRDefault="0029466C" w:rsidP="00015BD2">
      <w:pPr>
        <w:rPr>
          <w:lang w:val="pl-PL"/>
        </w:rPr>
      </w:pPr>
      <w:r>
        <w:rPr>
          <w:lang w:val="pl-PL"/>
        </w:rPr>
        <w:t xml:space="preserve">Henryk: Dobrze, panie Jerzy. </w:t>
      </w:r>
      <w:r w:rsidRPr="0029466C">
        <w:rPr>
          <w:rStyle w:val="SubtleEmphasis"/>
          <w:lang w:val="pl-PL"/>
        </w:rPr>
        <w:t xml:space="preserve">*przy drzwiach* </w:t>
      </w:r>
      <w:r>
        <w:rPr>
          <w:lang w:val="pl-PL"/>
        </w:rPr>
        <w:t>To tutaj.</w:t>
      </w:r>
    </w:p>
    <w:p w14:paraId="2ABB1188" w14:textId="5A310CB1" w:rsidR="0029466C" w:rsidRDefault="0029466C" w:rsidP="00015BD2">
      <w:pPr>
        <w:rPr>
          <w:lang w:val="pl-PL"/>
        </w:rPr>
      </w:pPr>
      <w:r>
        <w:rPr>
          <w:lang w:val="pl-PL"/>
        </w:rPr>
        <w:t>Jerzy: Odmaszerować.</w:t>
      </w:r>
    </w:p>
    <w:p w14:paraId="26C0D432" w14:textId="2287FC7E" w:rsidR="0029466C" w:rsidRPr="0029466C" w:rsidRDefault="0029466C" w:rsidP="00015BD2">
      <w:pPr>
        <w:rPr>
          <w:rStyle w:val="SubtleEmphasis"/>
        </w:rPr>
      </w:pPr>
      <w:r>
        <w:rPr>
          <w:lang w:val="pl-PL"/>
        </w:rPr>
        <w:t xml:space="preserve">Henryk: </w:t>
      </w:r>
      <w:r>
        <w:rPr>
          <w:rStyle w:val="SubtleEmphasis"/>
        </w:rPr>
        <w:t>*salutuje i odchodzi*</w:t>
      </w:r>
    </w:p>
    <w:p w14:paraId="65A2C2C0" w14:textId="77777777" w:rsidR="00015BD2" w:rsidRDefault="00015BD2" w:rsidP="00015BD2">
      <w:pPr>
        <w:rPr>
          <w:rStyle w:val="IntenseReference"/>
          <w:lang w:val="pl-PL"/>
        </w:rPr>
      </w:pPr>
    </w:p>
    <w:p w14:paraId="6AF50A9B" w14:textId="77777777" w:rsidR="00015BD2" w:rsidRPr="004B141E" w:rsidRDefault="00015BD2" w:rsidP="00FC3B11">
      <w:pPr>
        <w:rPr>
          <w:lang w:val="pl-PL"/>
        </w:rPr>
      </w:pPr>
    </w:p>
    <w:p w14:paraId="2786A4A8" w14:textId="59C606D2" w:rsidR="00FC3B11" w:rsidRDefault="00FC3B11" w:rsidP="00FC3B11">
      <w:pPr>
        <w:rPr>
          <w:rStyle w:val="IntenseReference"/>
          <w:lang w:val="pl-PL"/>
        </w:rPr>
      </w:pPr>
    </w:p>
    <w:p w14:paraId="781FA1C2" w14:textId="77777777" w:rsidR="00FC3B11" w:rsidRPr="00FC3B11" w:rsidRDefault="00FC3B11" w:rsidP="00FC3B11">
      <w:pPr>
        <w:rPr>
          <w:rStyle w:val="SubtleEmphasis"/>
          <w:lang w:val="pl-PL"/>
        </w:rPr>
      </w:pPr>
    </w:p>
    <w:p w14:paraId="42D06C09" w14:textId="77777777" w:rsidR="00DE4E6B" w:rsidRDefault="00DE4E6B" w:rsidP="00DE4E6B">
      <w:pPr>
        <w:rPr>
          <w:rStyle w:val="IntenseReference"/>
          <w:lang w:val="pl-PL"/>
        </w:rPr>
      </w:pPr>
    </w:p>
    <w:p w14:paraId="61142F14" w14:textId="5BE69EF9" w:rsidR="00AC5760" w:rsidRPr="002F75B8" w:rsidRDefault="00AC5760" w:rsidP="002F75B8">
      <w:pPr>
        <w:rPr>
          <w:lang w:val="pl-PL"/>
        </w:rPr>
      </w:pPr>
    </w:p>
    <w:sectPr w:rsidR="00AC5760" w:rsidRPr="002F7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36CA7" w14:textId="77777777" w:rsidR="00E1036F" w:rsidRDefault="00E1036F" w:rsidP="004D173E">
      <w:r>
        <w:separator/>
      </w:r>
    </w:p>
  </w:endnote>
  <w:endnote w:type="continuationSeparator" w:id="0">
    <w:p w14:paraId="51B21136" w14:textId="77777777" w:rsidR="00E1036F" w:rsidRDefault="00E1036F" w:rsidP="004D1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8E911" w14:textId="77777777" w:rsidR="00E1036F" w:rsidRDefault="00E1036F" w:rsidP="004D173E">
      <w:r>
        <w:separator/>
      </w:r>
    </w:p>
  </w:footnote>
  <w:footnote w:type="continuationSeparator" w:id="0">
    <w:p w14:paraId="0FB06F5C" w14:textId="77777777" w:rsidR="00E1036F" w:rsidRDefault="00E1036F" w:rsidP="004D1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1E"/>
    <w:rsid w:val="00015BD2"/>
    <w:rsid w:val="00052285"/>
    <w:rsid w:val="00145DD3"/>
    <w:rsid w:val="00176412"/>
    <w:rsid w:val="001F6EB0"/>
    <w:rsid w:val="0029466C"/>
    <w:rsid w:val="002F75B8"/>
    <w:rsid w:val="004B141E"/>
    <w:rsid w:val="004D173E"/>
    <w:rsid w:val="00645252"/>
    <w:rsid w:val="006D3D74"/>
    <w:rsid w:val="0083569A"/>
    <w:rsid w:val="00885065"/>
    <w:rsid w:val="00900456"/>
    <w:rsid w:val="00925693"/>
    <w:rsid w:val="00A9204E"/>
    <w:rsid w:val="00AC5760"/>
    <w:rsid w:val="00C50763"/>
    <w:rsid w:val="00C628F2"/>
    <w:rsid w:val="00C6576C"/>
    <w:rsid w:val="00DE4E6B"/>
    <w:rsid w:val="00E1036F"/>
    <w:rsid w:val="00E2194C"/>
    <w:rsid w:val="00ED361F"/>
    <w:rsid w:val="00EE6632"/>
    <w:rsid w:val="00FC3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CEBA"/>
  <w15:chartTrackingRefBased/>
  <w15:docId w15:val="{5EAB970C-6077-41A3-93CD-2C2A0B81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4B141E"/>
    <w:pPr>
      <w:keepNext/>
      <w:keepLines/>
      <w:spacing w:before="40"/>
      <w:jc w:val="center"/>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4B141E"/>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ED361F"/>
  </w:style>
  <w:style w:type="character" w:styleId="EndnoteReference">
    <w:name w:val="endnote reference"/>
    <w:basedOn w:val="DefaultParagraphFont"/>
    <w:uiPriority w:val="99"/>
    <w:semiHidden/>
    <w:unhideWhenUsed/>
    <w:rsid w:val="004D17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yk\AppData\Local\Microsoft\Office\16.0\DTS\en-US%7b40B1FFC1-6B02-4E59-8116-A27659A57331%7d\%7b0A9B1756-4C11-49A7-BB8C-070AE012D760%7dtf0278699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{0A9B1756-4C11-49A7-BB8C-070AE012D760}tf02786999.dotx</Template>
  <TotalTime>133</TotalTime>
  <Pages>1</Pages>
  <Words>1859</Words>
  <Characters>11155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dc:creator>
  <cp:keywords/>
  <dc:description/>
  <cp:lastModifiedBy>Patryk Rzegocki</cp:lastModifiedBy>
  <cp:revision>7</cp:revision>
  <dcterms:created xsi:type="dcterms:W3CDTF">2021-05-14T16:43:00Z</dcterms:created>
  <dcterms:modified xsi:type="dcterms:W3CDTF">2022-02-22T22:07:00Z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